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5115" w:rsidRPr="008B4C54" w:rsidRDefault="00975115" w:rsidP="004E087A">
      <w:pPr>
        <w:bidi/>
        <w:spacing w:line="324" w:lineRule="auto"/>
        <w:jc w:val="both"/>
        <w:rPr>
          <w:rFonts w:cs="Mitra"/>
          <w:b/>
          <w:bCs/>
          <w:noProof/>
          <w:szCs w:val="28"/>
          <w:lang w:eastAsia="en-US" w:bidi="ar-SA"/>
        </w:rPr>
      </w:pPr>
    </w:p>
    <w:p w:rsidR="00975115" w:rsidRPr="008B4C54" w:rsidRDefault="00975115" w:rsidP="004E087A">
      <w:pPr>
        <w:bidi/>
        <w:spacing w:line="324" w:lineRule="auto"/>
        <w:jc w:val="center"/>
        <w:rPr>
          <w:rFonts w:cs="Mitra"/>
          <w:b/>
          <w:bCs/>
          <w:szCs w:val="28"/>
          <w:lang w:bidi="ar-SA"/>
        </w:rPr>
      </w:pPr>
      <w:r w:rsidRPr="008B4C54">
        <w:rPr>
          <w:rFonts w:cs="Mitra"/>
          <w:b/>
          <w:bCs/>
          <w:noProof/>
          <w:szCs w:val="28"/>
          <w:rtl/>
          <w:lang w:eastAsia="en-US" w:bidi="ar-SA"/>
        </w:rPr>
        <w:drawing>
          <wp:inline distT="0" distB="0" distL="0" distR="0" wp14:anchorId="64F14C42" wp14:editId="18077DA2">
            <wp:extent cx="1666875" cy="1685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53" b="64283"/>
                    <a:stretch/>
                  </pic:blipFill>
                  <pic:spPr bwMode="auto">
                    <a:xfrm>
                      <a:off x="0" y="0"/>
                      <a:ext cx="1669543" cy="168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115" w:rsidRPr="008B4C54" w:rsidRDefault="00975115" w:rsidP="004E087A">
      <w:pPr>
        <w:bidi/>
        <w:spacing w:line="324" w:lineRule="auto"/>
        <w:jc w:val="center"/>
        <w:rPr>
          <w:rFonts w:cs="Mitra"/>
          <w:b/>
          <w:bCs/>
          <w:szCs w:val="28"/>
          <w:rtl/>
          <w:lang w:bidi="fa-IR"/>
        </w:rPr>
      </w:pPr>
      <w:r w:rsidRPr="008B4C54">
        <w:rPr>
          <w:rFonts w:cs="Mitra" w:hint="cs"/>
          <w:b/>
          <w:bCs/>
          <w:szCs w:val="28"/>
          <w:rtl/>
          <w:lang w:bidi="fa-IR"/>
        </w:rPr>
        <w:t>کارفرما:</w:t>
      </w:r>
    </w:p>
    <w:p w:rsidR="00975115" w:rsidRPr="008B4C54" w:rsidRDefault="00975115" w:rsidP="004E087A">
      <w:pPr>
        <w:bidi/>
        <w:spacing w:line="324" w:lineRule="auto"/>
        <w:jc w:val="center"/>
        <w:rPr>
          <w:rFonts w:cs="Mitra"/>
          <w:b/>
          <w:bCs/>
          <w:szCs w:val="28"/>
          <w:rtl/>
          <w:lang w:bidi="fa-IR"/>
        </w:rPr>
      </w:pPr>
      <w:r w:rsidRPr="008B4C54">
        <w:rPr>
          <w:rFonts w:cs="Mitra" w:hint="cs"/>
          <w:b/>
          <w:bCs/>
          <w:szCs w:val="28"/>
          <w:rtl/>
          <w:lang w:bidi="fa-IR"/>
        </w:rPr>
        <w:t>شرکت مد</w:t>
      </w:r>
      <w:r w:rsidR="00B8753B" w:rsidRPr="008B4C54">
        <w:rPr>
          <w:rFonts w:cs="Mitra" w:hint="cs"/>
          <w:b/>
          <w:bCs/>
          <w:szCs w:val="28"/>
          <w:rtl/>
          <w:lang w:bidi="fa-IR"/>
        </w:rPr>
        <w:t>يري</w:t>
      </w:r>
      <w:r w:rsidRPr="008B4C54">
        <w:rPr>
          <w:rFonts w:cs="Mitra" w:hint="cs"/>
          <w:b/>
          <w:bCs/>
          <w:szCs w:val="28"/>
          <w:rtl/>
          <w:lang w:bidi="fa-IR"/>
        </w:rPr>
        <w:t>ت فناور</w:t>
      </w:r>
      <w:r w:rsidR="00E46A8D" w:rsidRPr="008B4C54">
        <w:rPr>
          <w:rFonts w:cs="Mitra" w:hint="cs"/>
          <w:b/>
          <w:bCs/>
          <w:szCs w:val="28"/>
          <w:rtl/>
          <w:lang w:bidi="fa-IR"/>
        </w:rPr>
        <w:t>ي</w:t>
      </w:r>
      <w:r w:rsidRPr="008B4C54">
        <w:rPr>
          <w:rFonts w:cs="Mitra" w:hint="cs"/>
          <w:b/>
          <w:bCs/>
          <w:szCs w:val="28"/>
          <w:rtl/>
          <w:lang w:bidi="fa-IR"/>
        </w:rPr>
        <w:t xml:space="preserve"> بورس تهران</w:t>
      </w:r>
    </w:p>
    <w:p w:rsidR="00975115" w:rsidRPr="008B4C54" w:rsidRDefault="00975115" w:rsidP="004E087A">
      <w:pPr>
        <w:bidi/>
        <w:spacing w:line="324" w:lineRule="auto"/>
        <w:jc w:val="center"/>
        <w:rPr>
          <w:rFonts w:cs="Mitra"/>
          <w:b/>
          <w:bCs/>
          <w:szCs w:val="28"/>
          <w:rtl/>
          <w:lang w:bidi="fa-IR"/>
        </w:rPr>
      </w:pPr>
    </w:p>
    <w:p w:rsidR="00975115" w:rsidRPr="008B4C54" w:rsidRDefault="00B8753B" w:rsidP="004E087A">
      <w:pPr>
        <w:bidi/>
        <w:spacing w:line="324" w:lineRule="auto"/>
        <w:jc w:val="center"/>
        <w:rPr>
          <w:rFonts w:cs="Mitra"/>
          <w:b/>
          <w:bCs/>
          <w:szCs w:val="48"/>
          <w:rtl/>
          <w:lang w:bidi="fa-IR"/>
        </w:rPr>
      </w:pPr>
      <w:r w:rsidRPr="008B4C54">
        <w:rPr>
          <w:rFonts w:cs="Mitra" w:hint="cs"/>
          <w:b/>
          <w:bCs/>
          <w:szCs w:val="48"/>
          <w:rtl/>
          <w:lang w:bidi="fa-IR"/>
        </w:rPr>
        <w:t>مستندات پروژه شبي</w:t>
      </w:r>
      <w:r w:rsidR="00975115" w:rsidRPr="008B4C54">
        <w:rPr>
          <w:rFonts w:cs="Mitra" w:hint="cs"/>
          <w:b/>
          <w:bCs/>
          <w:szCs w:val="48"/>
          <w:rtl/>
          <w:lang w:bidi="fa-IR"/>
        </w:rPr>
        <w:t>ه ساز بورس</w:t>
      </w:r>
    </w:p>
    <w:p w:rsidR="00975115" w:rsidRPr="008B4C54" w:rsidRDefault="00975115" w:rsidP="004E087A">
      <w:pPr>
        <w:bidi/>
        <w:spacing w:line="324" w:lineRule="auto"/>
        <w:jc w:val="both"/>
        <w:rPr>
          <w:rFonts w:cs="Mitra"/>
          <w:b/>
          <w:bCs/>
          <w:szCs w:val="28"/>
          <w:rtl/>
          <w:lang w:bidi="fa-IR"/>
        </w:rPr>
      </w:pPr>
    </w:p>
    <w:p w:rsidR="00975115" w:rsidRPr="008B4C54" w:rsidRDefault="00975115" w:rsidP="004E087A">
      <w:pPr>
        <w:bidi/>
        <w:spacing w:line="324" w:lineRule="auto"/>
        <w:jc w:val="center"/>
        <w:rPr>
          <w:rFonts w:cs="Mitra"/>
          <w:b/>
          <w:bCs/>
          <w:szCs w:val="28"/>
          <w:lang w:bidi="fa-IR"/>
        </w:rPr>
      </w:pPr>
      <w:r w:rsidRPr="008B4C54">
        <w:rPr>
          <w:rFonts w:cs="Mitra" w:hint="cs"/>
          <w:b/>
          <w:bCs/>
          <w:noProof/>
          <w:szCs w:val="28"/>
          <w:rtl/>
          <w:lang w:eastAsia="en-US" w:bidi="ar-SA"/>
        </w:rPr>
        <w:drawing>
          <wp:inline distT="0" distB="0" distL="0" distR="0" wp14:anchorId="726B7AC7" wp14:editId="205216B6">
            <wp:extent cx="1495425" cy="13604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FA_log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536" cy="13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15" w:rsidRPr="008B4C54" w:rsidRDefault="00B8753B" w:rsidP="004E087A">
      <w:pPr>
        <w:bidi/>
        <w:spacing w:line="324" w:lineRule="auto"/>
        <w:jc w:val="center"/>
        <w:rPr>
          <w:rFonts w:cs="Mitra"/>
          <w:b/>
          <w:bCs/>
          <w:szCs w:val="28"/>
          <w:rtl/>
          <w:lang w:bidi="fa-IR"/>
        </w:rPr>
      </w:pPr>
      <w:r w:rsidRPr="008B4C54">
        <w:rPr>
          <w:rFonts w:cs="Mitra" w:hint="cs"/>
          <w:b/>
          <w:bCs/>
          <w:szCs w:val="28"/>
          <w:rtl/>
          <w:lang w:bidi="fa-IR"/>
        </w:rPr>
        <w:t>پي</w:t>
      </w:r>
      <w:r w:rsidR="00975115" w:rsidRPr="008B4C54">
        <w:rPr>
          <w:rFonts w:cs="Mitra" w:hint="cs"/>
          <w:b/>
          <w:bCs/>
          <w:szCs w:val="28"/>
          <w:rtl/>
          <w:lang w:bidi="fa-IR"/>
        </w:rPr>
        <w:t>مانکار:</w:t>
      </w:r>
    </w:p>
    <w:p w:rsidR="00975115" w:rsidRPr="008B4C54" w:rsidRDefault="00975115" w:rsidP="004E087A">
      <w:pPr>
        <w:bidi/>
        <w:spacing w:line="324" w:lineRule="auto"/>
        <w:jc w:val="center"/>
        <w:rPr>
          <w:rFonts w:cs="Mitra"/>
          <w:b/>
          <w:bCs/>
          <w:szCs w:val="28"/>
          <w:rtl/>
          <w:lang w:bidi="fa-IR"/>
        </w:rPr>
      </w:pPr>
      <w:r w:rsidRPr="008B4C54">
        <w:rPr>
          <w:rFonts w:cs="Mitra" w:hint="cs"/>
          <w:b/>
          <w:bCs/>
          <w:szCs w:val="28"/>
          <w:rtl/>
          <w:lang w:bidi="fa-IR"/>
        </w:rPr>
        <w:t xml:space="preserve">شرکت </w:t>
      </w:r>
      <w:r w:rsidR="00B8753B" w:rsidRPr="008B4C54">
        <w:rPr>
          <w:rFonts w:cs="Mitra" w:hint="cs"/>
          <w:b/>
          <w:bCs/>
          <w:szCs w:val="28"/>
          <w:rtl/>
          <w:lang w:bidi="fa-IR"/>
        </w:rPr>
        <w:t>سرزمين اي</w:t>
      </w:r>
      <w:r w:rsidRPr="008B4C54">
        <w:rPr>
          <w:rFonts w:cs="Mitra" w:hint="cs"/>
          <w:b/>
          <w:bCs/>
          <w:szCs w:val="28"/>
          <w:rtl/>
          <w:lang w:bidi="fa-IR"/>
        </w:rPr>
        <w:t>ده‌ها</w:t>
      </w:r>
      <w:r w:rsidR="00E46A8D" w:rsidRPr="008B4C54">
        <w:rPr>
          <w:rFonts w:cs="Mitra" w:hint="cs"/>
          <w:b/>
          <w:bCs/>
          <w:szCs w:val="28"/>
          <w:rtl/>
          <w:lang w:bidi="fa-IR"/>
        </w:rPr>
        <w:t>ي</w:t>
      </w:r>
      <w:r w:rsidRPr="008B4C54">
        <w:rPr>
          <w:rFonts w:cs="Mitra" w:hint="cs"/>
          <w:b/>
          <w:bCs/>
          <w:szCs w:val="28"/>
          <w:rtl/>
          <w:lang w:bidi="fa-IR"/>
        </w:rPr>
        <w:t xml:space="preserve"> فن</w:t>
      </w:r>
      <w:r w:rsidR="00B8753B" w:rsidRPr="008B4C54">
        <w:rPr>
          <w:rFonts w:cs="Mitra" w:hint="cs"/>
          <w:b/>
          <w:bCs/>
          <w:szCs w:val="28"/>
          <w:rtl/>
          <w:lang w:bidi="fa-IR"/>
        </w:rPr>
        <w:t>‌آ</w:t>
      </w:r>
      <w:r w:rsidRPr="008B4C54">
        <w:rPr>
          <w:rFonts w:cs="Mitra" w:hint="cs"/>
          <w:b/>
          <w:bCs/>
          <w:szCs w:val="28"/>
          <w:rtl/>
          <w:lang w:bidi="fa-IR"/>
        </w:rPr>
        <w:t>ور</w:t>
      </w:r>
      <w:r w:rsidR="00E46A8D" w:rsidRPr="008B4C54">
        <w:rPr>
          <w:rFonts w:cs="Mitra" w:hint="cs"/>
          <w:b/>
          <w:bCs/>
          <w:szCs w:val="28"/>
          <w:rtl/>
          <w:lang w:bidi="fa-IR"/>
        </w:rPr>
        <w:t>ي</w:t>
      </w:r>
      <w:r w:rsidRPr="008B4C54">
        <w:rPr>
          <w:rFonts w:cs="Mitra" w:hint="cs"/>
          <w:b/>
          <w:bCs/>
          <w:szCs w:val="28"/>
          <w:rtl/>
          <w:lang w:bidi="fa-IR"/>
        </w:rPr>
        <w:t xml:space="preserve"> اطلاعات</w:t>
      </w:r>
    </w:p>
    <w:p w:rsidR="00975115" w:rsidRPr="008B4C54" w:rsidRDefault="00975115" w:rsidP="004E087A">
      <w:pPr>
        <w:bidi/>
        <w:spacing w:line="324" w:lineRule="auto"/>
        <w:jc w:val="both"/>
        <w:rPr>
          <w:rFonts w:cs="Mitra"/>
          <w:b/>
          <w:bCs/>
          <w:szCs w:val="28"/>
          <w:lang w:bidi="ar-SA"/>
        </w:rPr>
      </w:pPr>
    </w:p>
    <w:p w:rsidR="00B37349" w:rsidRPr="008B4C54" w:rsidRDefault="00B37349" w:rsidP="004E087A">
      <w:pPr>
        <w:bidi/>
        <w:spacing w:line="324" w:lineRule="auto"/>
        <w:jc w:val="center"/>
        <w:rPr>
          <w:rFonts w:cs="Mitra"/>
          <w:b/>
          <w:bCs/>
          <w:szCs w:val="28"/>
          <w:lang w:bidi="ar-SA"/>
        </w:rPr>
      </w:pPr>
    </w:p>
    <w:p w:rsidR="00975115" w:rsidRPr="008B4C54" w:rsidRDefault="00640AD7" w:rsidP="004E087A">
      <w:pPr>
        <w:bidi/>
        <w:spacing w:line="324" w:lineRule="auto"/>
        <w:jc w:val="center"/>
        <w:rPr>
          <w:rFonts w:cs="Mitra"/>
          <w:b/>
          <w:bCs/>
          <w:szCs w:val="28"/>
          <w:rtl/>
          <w:lang w:bidi="ar-SA"/>
        </w:rPr>
      </w:pPr>
      <w:r w:rsidRPr="008B4C54">
        <w:rPr>
          <w:rFonts w:cs="Mitra" w:hint="cs"/>
          <w:b/>
          <w:bCs/>
          <w:szCs w:val="28"/>
          <w:rtl/>
          <w:lang w:bidi="ar-SA"/>
        </w:rPr>
        <w:t>فهرس</w:t>
      </w:r>
      <w:r w:rsidR="00975115" w:rsidRPr="008B4C54">
        <w:rPr>
          <w:rFonts w:cs="Mitra" w:hint="cs"/>
          <w:b/>
          <w:bCs/>
          <w:szCs w:val="28"/>
          <w:rtl/>
          <w:lang w:bidi="ar-SA"/>
        </w:rPr>
        <w:t>ت:</w:t>
      </w:r>
    </w:p>
    <w:p w:rsidR="00B133FF" w:rsidRPr="008B4C54" w:rsidRDefault="00B133FF" w:rsidP="004E087A">
      <w:pPr>
        <w:bidi/>
        <w:spacing w:line="324" w:lineRule="auto"/>
        <w:jc w:val="both"/>
        <w:rPr>
          <w:rFonts w:cs="Mitra"/>
          <w:szCs w:val="28"/>
          <w:rtl/>
          <w:lang w:bidi="ar-SA"/>
        </w:rPr>
      </w:pPr>
    </w:p>
    <w:p w:rsidR="00975115" w:rsidRPr="008B4C54" w:rsidRDefault="00B133FF" w:rsidP="004E087A">
      <w:pPr>
        <w:bidi/>
        <w:spacing w:line="324" w:lineRule="auto"/>
        <w:jc w:val="both"/>
        <w:rPr>
          <w:rFonts w:cs="Mitra"/>
          <w:szCs w:val="28"/>
          <w:rtl/>
          <w:lang w:bidi="ar-SA"/>
        </w:rPr>
      </w:pPr>
      <w:r w:rsidRPr="008B4C54">
        <w:rPr>
          <w:rFonts w:cs="Mitra" w:hint="cs"/>
          <w:szCs w:val="28"/>
          <w:rtl/>
          <w:lang w:bidi="ar-SA"/>
        </w:rPr>
        <w:t>گزارش پيکر بند</w:t>
      </w:r>
      <w:r w:rsidR="00E46A8D" w:rsidRPr="008B4C54">
        <w:rPr>
          <w:rFonts w:cs="Mitra" w:hint="cs"/>
          <w:szCs w:val="28"/>
          <w:rtl/>
          <w:lang w:bidi="ar-SA"/>
        </w:rPr>
        <w:t>ي</w:t>
      </w:r>
      <w:r w:rsidRPr="008B4C54">
        <w:rPr>
          <w:rFonts w:cs="Mitra" w:hint="cs"/>
          <w:szCs w:val="28"/>
          <w:rtl/>
          <w:lang w:bidi="ar-SA"/>
        </w:rPr>
        <w:t xml:space="preserve"> ............................................................................................................................................. 3</w:t>
      </w:r>
    </w:p>
    <w:p w:rsidR="00975115" w:rsidRPr="008B4C54" w:rsidRDefault="00975115" w:rsidP="004E087A">
      <w:pPr>
        <w:bidi/>
        <w:spacing w:line="324" w:lineRule="auto"/>
        <w:jc w:val="both"/>
        <w:rPr>
          <w:rFonts w:cs="Mitra"/>
          <w:szCs w:val="28"/>
          <w:rtl/>
          <w:lang w:bidi="ar-SA"/>
        </w:rPr>
      </w:pPr>
      <w:r w:rsidRPr="008B4C54">
        <w:rPr>
          <w:rFonts w:cs="Mitra" w:hint="cs"/>
          <w:szCs w:val="28"/>
          <w:rtl/>
          <w:lang w:bidi="ar-SA"/>
        </w:rPr>
        <w:t>گزارش طراح</w:t>
      </w:r>
      <w:r w:rsidR="00E46A8D" w:rsidRPr="008B4C54">
        <w:rPr>
          <w:rFonts w:cs="Mitra" w:hint="cs"/>
          <w:szCs w:val="28"/>
          <w:rtl/>
          <w:lang w:bidi="ar-SA"/>
        </w:rPr>
        <w:t>ي</w:t>
      </w:r>
      <w:r w:rsidR="00B133FF" w:rsidRPr="008B4C54">
        <w:rPr>
          <w:rFonts w:cs="Mitra" w:hint="cs"/>
          <w:szCs w:val="28"/>
          <w:rtl/>
          <w:lang w:bidi="ar-SA"/>
        </w:rPr>
        <w:t xml:space="preserve"> ................................................................................................................................................... 5</w:t>
      </w:r>
    </w:p>
    <w:p w:rsidR="00975115" w:rsidRPr="008B4C54" w:rsidRDefault="00B133FF" w:rsidP="004E087A">
      <w:pPr>
        <w:bidi/>
        <w:spacing w:line="324" w:lineRule="auto"/>
        <w:jc w:val="both"/>
        <w:rPr>
          <w:rFonts w:cs="Mitra"/>
          <w:szCs w:val="28"/>
          <w:rtl/>
          <w:lang w:bidi="ar-SA"/>
        </w:rPr>
      </w:pPr>
      <w:r w:rsidRPr="008B4C54">
        <w:rPr>
          <w:rFonts w:cs="Mitra" w:hint="cs"/>
          <w:szCs w:val="28"/>
          <w:rtl/>
          <w:lang w:bidi="ar-SA"/>
        </w:rPr>
        <w:t>گزارش پي</w:t>
      </w:r>
      <w:r w:rsidR="00975115" w:rsidRPr="008B4C54">
        <w:rPr>
          <w:rFonts w:cs="Mitra" w:hint="cs"/>
          <w:szCs w:val="28"/>
          <w:rtl/>
          <w:lang w:bidi="ar-SA"/>
        </w:rPr>
        <w:t>اده ساز</w:t>
      </w:r>
      <w:r w:rsidR="00E46A8D" w:rsidRPr="008B4C54">
        <w:rPr>
          <w:rFonts w:cs="Mitra" w:hint="cs"/>
          <w:szCs w:val="28"/>
          <w:rtl/>
          <w:lang w:bidi="ar-SA"/>
        </w:rPr>
        <w:t>ي</w:t>
      </w:r>
      <w:r w:rsidRPr="008B4C54">
        <w:rPr>
          <w:rFonts w:cs="Mitra" w:hint="cs"/>
          <w:szCs w:val="28"/>
          <w:rtl/>
          <w:lang w:bidi="ar-SA"/>
        </w:rPr>
        <w:t xml:space="preserve"> ............................................................................................................................................ 7</w:t>
      </w:r>
    </w:p>
    <w:p w:rsidR="00975115" w:rsidRPr="008B4C54" w:rsidRDefault="00975115" w:rsidP="004E087A">
      <w:pPr>
        <w:bidi/>
        <w:spacing w:line="324" w:lineRule="auto"/>
        <w:jc w:val="both"/>
        <w:rPr>
          <w:rFonts w:cs="Mitra"/>
          <w:szCs w:val="28"/>
          <w:rtl/>
          <w:lang w:bidi="ar-SA"/>
        </w:rPr>
      </w:pPr>
      <w:r w:rsidRPr="008B4C54">
        <w:rPr>
          <w:rFonts w:cs="Mitra" w:hint="cs"/>
          <w:szCs w:val="28"/>
          <w:rtl/>
          <w:lang w:bidi="ar-SA"/>
        </w:rPr>
        <w:t>راهنما</w:t>
      </w:r>
      <w:r w:rsidR="00E46A8D" w:rsidRPr="008B4C54">
        <w:rPr>
          <w:rFonts w:cs="Mitra" w:hint="cs"/>
          <w:szCs w:val="28"/>
          <w:rtl/>
          <w:lang w:bidi="ar-SA"/>
        </w:rPr>
        <w:t>ي</w:t>
      </w:r>
      <w:r w:rsidRPr="008B4C54">
        <w:rPr>
          <w:rFonts w:cs="Mitra" w:hint="cs"/>
          <w:szCs w:val="28"/>
          <w:rtl/>
          <w:lang w:bidi="ar-SA"/>
        </w:rPr>
        <w:t xml:space="preserve"> کاربر</w:t>
      </w:r>
      <w:r w:rsidR="00E46A8D" w:rsidRPr="008B4C54">
        <w:rPr>
          <w:rFonts w:cs="Mitra" w:hint="cs"/>
          <w:szCs w:val="28"/>
          <w:rtl/>
          <w:lang w:bidi="ar-SA"/>
        </w:rPr>
        <w:t>ي</w:t>
      </w:r>
      <w:r w:rsidR="00B133FF" w:rsidRPr="008B4C54">
        <w:rPr>
          <w:rFonts w:cs="Mitra" w:hint="cs"/>
          <w:szCs w:val="28"/>
          <w:rtl/>
          <w:lang w:bidi="ar-SA"/>
        </w:rPr>
        <w:t xml:space="preserve"> ................................................................................................................................................ 10</w:t>
      </w:r>
    </w:p>
    <w:p w:rsidR="00975115" w:rsidRPr="008B4C54" w:rsidRDefault="00975115" w:rsidP="004E087A">
      <w:pPr>
        <w:bidi/>
        <w:spacing w:line="324" w:lineRule="auto"/>
        <w:jc w:val="both"/>
        <w:rPr>
          <w:rFonts w:cs="Mitra"/>
          <w:szCs w:val="28"/>
          <w:rtl/>
          <w:lang w:bidi="ar-SA"/>
        </w:rPr>
      </w:pPr>
      <w:r w:rsidRPr="008B4C54">
        <w:rPr>
          <w:rFonts w:cs="Mitra" w:hint="cs"/>
          <w:szCs w:val="28"/>
          <w:rtl/>
          <w:lang w:bidi="ar-SA"/>
        </w:rPr>
        <w:t>راهنما</w:t>
      </w:r>
      <w:r w:rsidR="00E46A8D" w:rsidRPr="008B4C54">
        <w:rPr>
          <w:rFonts w:cs="Mitra" w:hint="cs"/>
          <w:szCs w:val="28"/>
          <w:rtl/>
          <w:lang w:bidi="ar-SA"/>
        </w:rPr>
        <w:t>ي</w:t>
      </w:r>
      <w:r w:rsidRPr="008B4C54">
        <w:rPr>
          <w:rFonts w:cs="Mitra" w:hint="cs"/>
          <w:szCs w:val="28"/>
          <w:rtl/>
          <w:lang w:bidi="ar-SA"/>
        </w:rPr>
        <w:t xml:space="preserve"> نصب</w:t>
      </w:r>
      <w:r w:rsidR="00B133FF" w:rsidRPr="008B4C54">
        <w:rPr>
          <w:rFonts w:cs="Mitra" w:hint="cs"/>
          <w:szCs w:val="28"/>
          <w:rtl/>
          <w:lang w:bidi="ar-SA"/>
        </w:rPr>
        <w:t xml:space="preserve"> ................................................................................................................................................... </w:t>
      </w:r>
      <w:r w:rsidR="004E087A">
        <w:rPr>
          <w:rFonts w:cs="Mitra" w:hint="cs"/>
          <w:szCs w:val="28"/>
          <w:rtl/>
          <w:lang w:bidi="ar-SA"/>
        </w:rPr>
        <w:t>15</w:t>
      </w:r>
    </w:p>
    <w:p w:rsidR="00975115" w:rsidRPr="008B4C54" w:rsidRDefault="00975115" w:rsidP="004E087A">
      <w:pPr>
        <w:bidi/>
        <w:spacing w:line="324" w:lineRule="auto"/>
        <w:jc w:val="both"/>
        <w:rPr>
          <w:rFonts w:cs="Mitra"/>
          <w:b/>
          <w:bCs/>
          <w:szCs w:val="28"/>
          <w:lang w:bidi="ar-SA"/>
        </w:rPr>
      </w:pPr>
    </w:p>
    <w:p w:rsidR="00B37349" w:rsidRPr="008B4C54" w:rsidRDefault="00B37349" w:rsidP="004E087A">
      <w:pPr>
        <w:bidi/>
        <w:spacing w:line="324" w:lineRule="auto"/>
        <w:jc w:val="both"/>
        <w:rPr>
          <w:rFonts w:cs="Mitra"/>
          <w:b/>
          <w:bCs/>
          <w:szCs w:val="28"/>
          <w:lang w:bidi="ar-SA"/>
        </w:rPr>
      </w:pPr>
    </w:p>
    <w:p w:rsidR="00B37349" w:rsidRPr="008B4C54" w:rsidRDefault="00B37349" w:rsidP="004E087A">
      <w:pPr>
        <w:bidi/>
        <w:spacing w:line="324" w:lineRule="auto"/>
        <w:jc w:val="both"/>
        <w:rPr>
          <w:rFonts w:cs="Mitra"/>
          <w:b/>
          <w:bCs/>
          <w:szCs w:val="28"/>
          <w:lang w:bidi="ar-SA"/>
        </w:rPr>
      </w:pPr>
    </w:p>
    <w:p w:rsidR="00B37349" w:rsidRPr="008B4C54" w:rsidRDefault="00B37349" w:rsidP="004E087A">
      <w:pPr>
        <w:bidi/>
        <w:spacing w:line="324" w:lineRule="auto"/>
        <w:jc w:val="both"/>
        <w:rPr>
          <w:rFonts w:cs="Mitra"/>
          <w:b/>
          <w:bCs/>
          <w:szCs w:val="28"/>
          <w:lang w:bidi="ar-SA"/>
        </w:rPr>
      </w:pPr>
    </w:p>
    <w:p w:rsidR="00B37349" w:rsidRPr="008B4C54" w:rsidRDefault="00B37349" w:rsidP="004E087A">
      <w:pPr>
        <w:bidi/>
        <w:spacing w:line="324" w:lineRule="auto"/>
        <w:jc w:val="both"/>
        <w:rPr>
          <w:rFonts w:cs="Mitra"/>
          <w:b/>
          <w:bCs/>
          <w:szCs w:val="28"/>
          <w:lang w:bidi="ar-SA"/>
        </w:rPr>
      </w:pPr>
    </w:p>
    <w:p w:rsidR="00B37349" w:rsidRPr="008B4C54" w:rsidRDefault="00B37349" w:rsidP="004E087A">
      <w:pPr>
        <w:bidi/>
        <w:spacing w:line="324" w:lineRule="auto"/>
        <w:jc w:val="both"/>
        <w:rPr>
          <w:rFonts w:cs="Mitra"/>
          <w:b/>
          <w:bCs/>
          <w:szCs w:val="28"/>
          <w:lang w:bidi="ar-SA"/>
        </w:rPr>
      </w:pPr>
    </w:p>
    <w:p w:rsidR="00B37349" w:rsidRPr="008B4C54" w:rsidRDefault="00B37349" w:rsidP="004E087A">
      <w:pPr>
        <w:bidi/>
        <w:spacing w:line="324" w:lineRule="auto"/>
        <w:jc w:val="both"/>
        <w:rPr>
          <w:rFonts w:cs="Mitra"/>
          <w:b/>
          <w:bCs/>
          <w:szCs w:val="28"/>
          <w:rtl/>
          <w:lang w:bidi="ar-SA"/>
        </w:rPr>
      </w:pPr>
    </w:p>
    <w:p w:rsidR="00B37349" w:rsidRPr="008B4C54" w:rsidRDefault="00B37349" w:rsidP="004E087A">
      <w:pPr>
        <w:bidi/>
        <w:spacing w:line="324" w:lineRule="auto"/>
        <w:jc w:val="both"/>
        <w:rPr>
          <w:rFonts w:cs="Mitra"/>
          <w:b/>
          <w:bCs/>
          <w:szCs w:val="28"/>
          <w:rtl/>
          <w:lang w:bidi="ar-SA"/>
        </w:rPr>
      </w:pPr>
    </w:p>
    <w:p w:rsidR="004E087A" w:rsidRDefault="004E087A" w:rsidP="004E087A">
      <w:pPr>
        <w:bidi/>
        <w:spacing w:line="324" w:lineRule="auto"/>
        <w:jc w:val="both"/>
        <w:rPr>
          <w:rFonts w:cs="Mitra"/>
          <w:b/>
          <w:bCs/>
          <w:szCs w:val="28"/>
          <w:rtl/>
          <w:lang w:bidi="ar-SA"/>
        </w:rPr>
      </w:pPr>
    </w:p>
    <w:p w:rsidR="00975115" w:rsidRPr="008B4C54" w:rsidRDefault="00F646E0" w:rsidP="004E087A">
      <w:pPr>
        <w:bidi/>
        <w:spacing w:line="324" w:lineRule="auto"/>
        <w:jc w:val="both"/>
        <w:rPr>
          <w:rFonts w:cs="Mitra"/>
          <w:szCs w:val="28"/>
          <w:rtl/>
          <w:lang w:bidi="fa-IR"/>
        </w:rPr>
      </w:pPr>
      <w:r w:rsidRPr="008B4C54">
        <w:rPr>
          <w:rFonts w:cs="Mitra"/>
          <w:b/>
          <w:bCs/>
          <w:szCs w:val="28"/>
          <w:rtl/>
          <w:lang w:bidi="ar-SA"/>
        </w:rPr>
        <w:t>گزارش پ</w:t>
      </w:r>
      <w:r w:rsidRPr="008B4C54">
        <w:rPr>
          <w:rFonts w:cs="Mitra" w:hint="cs"/>
          <w:b/>
          <w:bCs/>
          <w:szCs w:val="28"/>
          <w:rtl/>
          <w:lang w:bidi="ar-SA"/>
        </w:rPr>
        <w:t>ي</w:t>
      </w:r>
      <w:r w:rsidR="00975115" w:rsidRPr="008B4C54">
        <w:rPr>
          <w:rFonts w:cs="Mitra"/>
          <w:b/>
          <w:bCs/>
          <w:szCs w:val="28"/>
          <w:rtl/>
          <w:lang w:bidi="ar-SA"/>
        </w:rPr>
        <w:t>کربند</w:t>
      </w:r>
      <w:r w:rsidR="00E46A8D" w:rsidRPr="008B4C54">
        <w:rPr>
          <w:rFonts w:cs="Mitra"/>
          <w:b/>
          <w:bCs/>
          <w:szCs w:val="28"/>
          <w:rtl/>
          <w:lang w:bidi="ar-SA"/>
        </w:rPr>
        <w:t>ي</w:t>
      </w:r>
    </w:p>
    <w:p w:rsidR="00975115" w:rsidRPr="004E087A" w:rsidRDefault="00975115" w:rsidP="004E087A">
      <w:pPr>
        <w:bidi/>
        <w:spacing w:line="324" w:lineRule="auto"/>
        <w:jc w:val="both"/>
        <w:rPr>
          <w:rFonts w:cs="Mitra"/>
          <w:szCs w:val="28"/>
        </w:rPr>
      </w:pPr>
      <w:r w:rsidRPr="004E087A">
        <w:rPr>
          <w:rFonts w:cs="Mitra"/>
          <w:szCs w:val="28"/>
          <w:rtl/>
          <w:lang w:bidi="ar-SA"/>
        </w:rPr>
        <w:t>نرم‌افزار شب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ه ساز معاملات بورس با هدف شب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ه‌ساز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 عمل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ات هسته اصل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 نرم‌افزار معاملات بورس و با رو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کرد رس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دن به بالاتر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ن حد سرعت ممکن برا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 پردازش سفارش‌ها و انجام معاملات در بازه‌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 زمان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 مشخص طراح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 و پ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اده‌ساز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 شده. با توجه به آزما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ش‌ها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 صورت گرفته، ا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ن نرم‌افزار برا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 کارکردن به مدت </w:t>
      </w:r>
      <w:r w:rsidRPr="004E087A">
        <w:rPr>
          <w:rFonts w:cs="Mitra"/>
          <w:szCs w:val="28"/>
          <w:rtl/>
          <w:lang w:bidi="fa-IR"/>
        </w:rPr>
        <w:t>۱</w:t>
      </w:r>
      <w:r w:rsidRPr="004E087A">
        <w:rPr>
          <w:rFonts w:cs="Mitra"/>
          <w:szCs w:val="28"/>
          <w:rtl/>
          <w:lang w:bidi="ar-SA"/>
        </w:rPr>
        <w:t xml:space="preserve"> ساعت و پردازش حداکثر صدهزار سفارش در ثان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ه در ا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ن مدت زمان ن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از به سرور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 با حداقل </w:t>
      </w:r>
      <w:r w:rsidRPr="004E087A">
        <w:rPr>
          <w:rFonts w:cs="Mitra"/>
          <w:szCs w:val="28"/>
          <w:rtl/>
          <w:lang w:bidi="fa-IR"/>
        </w:rPr>
        <w:t>۱۶</w:t>
      </w:r>
      <w:r w:rsidRPr="004E087A">
        <w:rPr>
          <w:rFonts w:cs="Mitra"/>
          <w:szCs w:val="28"/>
          <w:rtl/>
          <w:lang w:bidi="ar-SA"/>
        </w:rPr>
        <w:t xml:space="preserve"> گ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گابا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ت رم و دو پردازنده‌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 چهار هسته‌ا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 دارد، و از آنجا</w:t>
      </w:r>
      <w:r w:rsidR="00E46A8D" w:rsidRPr="004E087A">
        <w:rPr>
          <w:rFonts w:cs="Mitra"/>
          <w:szCs w:val="28"/>
          <w:rtl/>
          <w:lang w:bidi="ar-SA"/>
        </w:rPr>
        <w:t>يي</w:t>
      </w:r>
      <w:r w:rsidRPr="004E087A">
        <w:rPr>
          <w:rFonts w:cs="Mitra"/>
          <w:szCs w:val="28"/>
          <w:rtl/>
          <w:lang w:bidi="ar-SA"/>
        </w:rPr>
        <w:t xml:space="preserve"> که ثبت تمام اتفاقات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 (</w:t>
      </w:r>
      <w:r w:rsidR="00B37349" w:rsidRPr="004E087A">
        <w:rPr>
          <w:rFonts w:cs="Mitra"/>
          <w:szCs w:val="28"/>
          <w:rtl/>
          <w:lang w:bidi="ar-SA"/>
        </w:rPr>
        <w:t>ا</w:t>
      </w:r>
      <w:r w:rsidR="00E46A8D" w:rsidRPr="004E087A">
        <w:rPr>
          <w:rFonts w:cs="Mitra"/>
          <w:szCs w:val="28"/>
          <w:rtl/>
          <w:lang w:bidi="ar-SA"/>
        </w:rPr>
        <w:t>ي</w:t>
      </w:r>
      <w:r w:rsidR="00B37349" w:rsidRPr="004E087A">
        <w:rPr>
          <w:rFonts w:cs="Mitra"/>
          <w:szCs w:val="28"/>
          <w:rtl/>
          <w:lang w:bidi="ar-SA"/>
        </w:rPr>
        <w:t>جاد سفارش‌ها و ان</w:t>
      </w:r>
      <w:r w:rsidR="00B37349" w:rsidRPr="004E087A">
        <w:rPr>
          <w:rFonts w:cs="Mitra" w:hint="cs"/>
          <w:szCs w:val="28"/>
          <w:rtl/>
          <w:lang w:bidi="ar-SA"/>
        </w:rPr>
        <w:t>جا</w:t>
      </w:r>
      <w:r w:rsidRPr="004E087A">
        <w:rPr>
          <w:rFonts w:cs="Mitra"/>
          <w:szCs w:val="28"/>
          <w:rtl/>
          <w:lang w:bidi="ar-SA"/>
        </w:rPr>
        <w:t>م معاملات) که در س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ستم م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‌افتد 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ک ن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از اساس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 محسوب م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‌شود، سرعت و کش ب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شتر د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سک‌ها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 سخت 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ک مز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ت مهم تلق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 م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‌شود. باق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 مشخصات و امکانات سخت‌افزار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 تاث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ر چندان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 در عملکرد س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ستم نخواهد داشت. از لحاظ سخت‌افزار تنظ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م خاص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 علاوه بر تنظ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 xml:space="preserve">مات معمول (مثل </w:t>
      </w:r>
      <w:r w:rsidRPr="004E087A">
        <w:rPr>
          <w:rFonts w:cs="Mitra"/>
          <w:szCs w:val="28"/>
        </w:rPr>
        <w:t>raid</w:t>
      </w:r>
      <w:r w:rsidRPr="004E087A">
        <w:rPr>
          <w:rFonts w:cs="Mitra"/>
          <w:szCs w:val="28"/>
          <w:rtl/>
          <w:lang w:bidi="ar-SA"/>
        </w:rPr>
        <w:t xml:space="preserve"> و …) ن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از ن</w:t>
      </w:r>
      <w:r w:rsidR="00E46A8D" w:rsidRPr="004E087A">
        <w:rPr>
          <w:rFonts w:cs="Mitra"/>
          <w:szCs w:val="28"/>
          <w:rtl/>
          <w:lang w:bidi="ar-SA"/>
        </w:rPr>
        <w:t>ي</w:t>
      </w:r>
      <w:r w:rsidRPr="004E087A">
        <w:rPr>
          <w:rFonts w:cs="Mitra"/>
          <w:szCs w:val="28"/>
          <w:rtl/>
          <w:lang w:bidi="ar-SA"/>
        </w:rPr>
        <w:t>ست.</w:t>
      </w:r>
    </w:p>
    <w:p w:rsidR="00975115" w:rsidRPr="008B4C54" w:rsidRDefault="00975115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  <w:rtl/>
          <w:lang w:bidi="ar-SA"/>
        </w:rPr>
        <w:t>ا</w:t>
      </w:r>
      <w:r w:rsidR="00B37349" w:rsidRPr="008B4C54">
        <w:rPr>
          <w:rFonts w:cs="Mitra" w:hint="cs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 نرم‌افزار بر رو</w:t>
      </w:r>
      <w:r w:rsidR="00E46A8D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همه‌</w:t>
      </w:r>
      <w:r w:rsidR="00E46A8D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نسخه‌ها</w:t>
      </w:r>
      <w:r w:rsidR="00E46A8D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س</w:t>
      </w:r>
      <w:r w:rsidR="00B37349" w:rsidRPr="008B4C54">
        <w:rPr>
          <w:rFonts w:cs="Mitra" w:hint="cs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ستم‌عامل ل</w:t>
      </w:r>
      <w:r w:rsidR="00B37349" w:rsidRPr="008B4C54">
        <w:rPr>
          <w:rFonts w:cs="Mitra" w:hint="cs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نوکس قابل نصب و راه‌انداز</w:t>
      </w:r>
      <w:r w:rsidR="00E46A8D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م</w:t>
      </w:r>
      <w:r w:rsidR="00E46A8D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‌باشد. برا</w:t>
      </w:r>
      <w:r w:rsidR="00E46A8D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اجرا</w:t>
      </w:r>
      <w:r w:rsidR="00E46A8D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ا</w:t>
      </w:r>
      <w:r w:rsidR="00B37349" w:rsidRPr="008B4C54">
        <w:rPr>
          <w:rFonts w:cs="Mitra" w:hint="cs"/>
          <w:szCs w:val="28"/>
          <w:rtl/>
          <w:lang w:bidi="ar-SA"/>
        </w:rPr>
        <w:t>ين</w:t>
      </w:r>
      <w:r w:rsidRPr="008B4C54">
        <w:rPr>
          <w:rFonts w:cs="Mitra"/>
          <w:szCs w:val="28"/>
          <w:rtl/>
          <w:lang w:bidi="ar-SA"/>
        </w:rPr>
        <w:t xml:space="preserve"> نرم‌افزار به </w:t>
      </w:r>
      <w:r w:rsidRPr="008B4C54">
        <w:rPr>
          <w:rFonts w:cs="Mitra"/>
          <w:szCs w:val="28"/>
        </w:rPr>
        <w:t>Oracle JDK</w:t>
      </w:r>
      <w:r w:rsidRPr="008B4C54">
        <w:rPr>
          <w:rFonts w:cs="Mitra"/>
          <w:szCs w:val="28"/>
          <w:rtl/>
          <w:lang w:bidi="ar-SA"/>
        </w:rPr>
        <w:t xml:space="preserve"> نسخه‌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</w:t>
      </w:r>
      <w:r w:rsidRPr="008B4C54">
        <w:rPr>
          <w:rFonts w:cs="Mitra"/>
          <w:szCs w:val="28"/>
          <w:rtl/>
          <w:lang w:bidi="fa-IR"/>
        </w:rPr>
        <w:t>۷</w:t>
      </w:r>
      <w:r w:rsidRPr="008B4C54">
        <w:rPr>
          <w:rFonts w:cs="Mitra"/>
          <w:szCs w:val="28"/>
          <w:rtl/>
          <w:lang w:bidi="ar-SA"/>
        </w:rPr>
        <w:t xml:space="preserve"> ن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از است و برا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عمل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ات کامپا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ل و نصب ن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ز از ابزار </w:t>
      </w:r>
      <w:r w:rsidRPr="008B4C54">
        <w:rPr>
          <w:rFonts w:cs="Mitra"/>
          <w:szCs w:val="28"/>
        </w:rPr>
        <w:t>maven</w:t>
      </w:r>
      <w:r w:rsidRPr="008B4C54">
        <w:rPr>
          <w:rFonts w:cs="Mitra"/>
          <w:szCs w:val="28"/>
          <w:rtl/>
          <w:lang w:bidi="ar-SA"/>
        </w:rPr>
        <w:t xml:space="preserve"> 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‌توان بهره گرفت و ه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چ نرم‌افزار 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ان‌افزار جانب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د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گر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ن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از ن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ست. </w:t>
      </w:r>
    </w:p>
    <w:p w:rsidR="00975115" w:rsidRPr="008B4C54" w:rsidRDefault="00975115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  <w:rtl/>
          <w:lang w:bidi="ar-SA"/>
        </w:rPr>
        <w:t xml:space="preserve">نرم‌افزار نصب شده در شرکت </w:t>
      </w:r>
      <w:r w:rsidR="00904B3D" w:rsidRPr="008B4C54">
        <w:rPr>
          <w:rFonts w:cs="Mitra" w:hint="cs"/>
          <w:szCs w:val="28"/>
          <w:rtl/>
          <w:lang w:bidi="ar-SA"/>
        </w:rPr>
        <w:t xml:space="preserve">مديريت </w:t>
      </w:r>
      <w:r w:rsidRPr="008B4C54">
        <w:rPr>
          <w:rFonts w:cs="Mitra"/>
          <w:szCs w:val="28"/>
          <w:rtl/>
          <w:lang w:bidi="ar-SA"/>
        </w:rPr>
        <w:t>فناور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سازمان بورس رو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س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ستم عامل ل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نوکس نسخه‌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</w:t>
      </w:r>
      <w:r w:rsidRPr="008B4C54">
        <w:rPr>
          <w:rFonts w:cs="Mitra"/>
          <w:szCs w:val="28"/>
        </w:rPr>
        <w:t>Ubuntu 12.04</w:t>
      </w:r>
      <w:r w:rsidRPr="008B4C54">
        <w:rPr>
          <w:rFonts w:cs="Mitra"/>
          <w:szCs w:val="28"/>
          <w:rtl/>
          <w:lang w:bidi="ar-SA"/>
        </w:rPr>
        <w:t xml:space="preserve"> نصب شده و </w:t>
      </w:r>
      <w:r w:rsidRPr="008B4C54">
        <w:rPr>
          <w:rFonts w:cs="Mitra"/>
          <w:szCs w:val="28"/>
        </w:rPr>
        <w:t>JDK</w:t>
      </w:r>
      <w:r w:rsidRPr="008B4C54">
        <w:rPr>
          <w:rFonts w:cs="Mitra"/>
          <w:szCs w:val="28"/>
          <w:rtl/>
          <w:lang w:bidi="ar-SA"/>
        </w:rPr>
        <w:t xml:space="preserve"> ن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ز در مس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ر</w:t>
      </w:r>
    </w:p>
    <w:p w:rsidR="00975115" w:rsidRPr="008B4C54" w:rsidRDefault="00975115" w:rsidP="004E087A">
      <w:pPr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</w:rPr>
        <w:t xml:space="preserve"> /opt/jdk1.7.0_03</w:t>
      </w:r>
    </w:p>
    <w:p w:rsidR="00975115" w:rsidRPr="008B4C54" w:rsidRDefault="00975115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  <w:rtl/>
          <w:lang w:bidi="ar-SA"/>
        </w:rPr>
        <w:t>نصب شده است. نرم‌افزار شب</w:t>
      </w:r>
      <w:r w:rsidR="00904B3D" w:rsidRPr="008B4C54">
        <w:rPr>
          <w:rFonts w:cs="Mitra" w:hint="cs"/>
          <w:szCs w:val="28"/>
          <w:rtl/>
          <w:lang w:bidi="ar-SA"/>
        </w:rPr>
        <w:t>يه</w:t>
      </w:r>
      <w:r w:rsidRPr="008B4C54">
        <w:rPr>
          <w:rFonts w:cs="Mitra"/>
          <w:szCs w:val="28"/>
          <w:rtl/>
          <w:lang w:bidi="ar-SA"/>
        </w:rPr>
        <w:t xml:space="preserve"> ساز معاملات بورس برا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رابط کاربر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تحت وب خود از وب سرور </w:t>
      </w:r>
      <w:r w:rsidRPr="008B4C54">
        <w:rPr>
          <w:rFonts w:cs="Mitra"/>
          <w:szCs w:val="28"/>
        </w:rPr>
        <w:t>tomcat</w:t>
      </w:r>
      <w:r w:rsidRPr="008B4C54">
        <w:rPr>
          <w:rFonts w:cs="Mitra"/>
          <w:szCs w:val="28"/>
          <w:rtl/>
          <w:lang w:bidi="ar-SA"/>
        </w:rPr>
        <w:t xml:space="preserve"> نسخه‌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</w:t>
      </w:r>
      <w:r w:rsidRPr="008B4C54">
        <w:rPr>
          <w:rFonts w:cs="Mitra"/>
          <w:szCs w:val="28"/>
          <w:rtl/>
          <w:lang w:bidi="fa-IR"/>
        </w:rPr>
        <w:t>۷</w:t>
      </w:r>
      <w:r w:rsidRPr="008B4C54">
        <w:rPr>
          <w:rFonts w:cs="Mitra"/>
          <w:szCs w:val="28"/>
          <w:rtl/>
          <w:lang w:bidi="ar-SA"/>
        </w:rPr>
        <w:t xml:space="preserve"> به شکل </w:t>
      </w:r>
      <w:r w:rsidRPr="008B4C54">
        <w:rPr>
          <w:rFonts w:cs="Mitra"/>
          <w:szCs w:val="28"/>
        </w:rPr>
        <w:t>embedded</w:t>
      </w:r>
      <w:r w:rsidRPr="008B4C54">
        <w:rPr>
          <w:rFonts w:cs="Mitra"/>
          <w:szCs w:val="28"/>
          <w:rtl/>
          <w:lang w:bidi="ar-SA"/>
        </w:rPr>
        <w:t xml:space="preserve"> استفاده 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‌کند و ن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از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به نصب و پ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کر‌بند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وب سرور جداگانه ندارد. </w:t>
      </w:r>
    </w:p>
    <w:p w:rsidR="00975115" w:rsidRPr="008B4C54" w:rsidRDefault="00975115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  <w:rtl/>
          <w:lang w:bidi="ar-SA"/>
        </w:rPr>
        <w:t>کتابخانه‌ها</w:t>
      </w:r>
      <w:r w:rsidR="00B37349" w:rsidRPr="008B4C54">
        <w:rPr>
          <w:rFonts w:cs="Mitra"/>
          <w:szCs w:val="28"/>
          <w:rtl/>
          <w:lang w:bidi="ar-SA"/>
        </w:rPr>
        <w:t>يي</w:t>
      </w:r>
      <w:r w:rsidRPr="008B4C54">
        <w:rPr>
          <w:rFonts w:cs="Mitra"/>
          <w:szCs w:val="28"/>
          <w:rtl/>
          <w:lang w:bidi="ar-SA"/>
        </w:rPr>
        <w:t xml:space="preserve"> که در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 نرم‌افزار بکار رفته‌اند به شرح ز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ر 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‌باشند:</w:t>
      </w:r>
    </w:p>
    <w:p w:rsidR="00975115" w:rsidRPr="008B4C54" w:rsidRDefault="00975115" w:rsidP="004E087A">
      <w:pPr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</w:rPr>
        <w:t xml:space="preserve">log4j - 1.2.9 </w:t>
      </w:r>
    </w:p>
    <w:p w:rsidR="00975115" w:rsidRPr="008B4C54" w:rsidRDefault="00975115" w:rsidP="004E087A">
      <w:pPr>
        <w:spacing w:line="324" w:lineRule="auto"/>
        <w:jc w:val="both"/>
        <w:rPr>
          <w:rFonts w:cs="Mitra"/>
          <w:szCs w:val="28"/>
        </w:rPr>
      </w:pPr>
      <w:proofErr w:type="gramStart"/>
      <w:r w:rsidRPr="008B4C54">
        <w:rPr>
          <w:rFonts w:cs="Mitra"/>
          <w:szCs w:val="28"/>
        </w:rPr>
        <w:t>commons-</w:t>
      </w:r>
      <w:proofErr w:type="spellStart"/>
      <w:r w:rsidRPr="008B4C54">
        <w:rPr>
          <w:rFonts w:cs="Mitra"/>
          <w:szCs w:val="28"/>
        </w:rPr>
        <w:t>lang</w:t>
      </w:r>
      <w:proofErr w:type="spellEnd"/>
      <w:proofErr w:type="gramEnd"/>
      <w:r w:rsidRPr="008B4C54">
        <w:rPr>
          <w:rFonts w:cs="Mitra"/>
          <w:szCs w:val="28"/>
        </w:rPr>
        <w:t xml:space="preserve"> - 2.6 </w:t>
      </w:r>
    </w:p>
    <w:p w:rsidR="00975115" w:rsidRPr="008B4C54" w:rsidRDefault="00975115" w:rsidP="004E087A">
      <w:pPr>
        <w:spacing w:line="324" w:lineRule="auto"/>
        <w:jc w:val="both"/>
        <w:rPr>
          <w:rFonts w:cs="Mitra"/>
          <w:szCs w:val="28"/>
        </w:rPr>
      </w:pPr>
      <w:proofErr w:type="gramStart"/>
      <w:r w:rsidRPr="008B4C54">
        <w:rPr>
          <w:rFonts w:cs="Mitra"/>
          <w:szCs w:val="28"/>
        </w:rPr>
        <w:t>commons-cli</w:t>
      </w:r>
      <w:proofErr w:type="gramEnd"/>
      <w:r w:rsidRPr="008B4C54">
        <w:rPr>
          <w:rFonts w:cs="Mitra"/>
          <w:szCs w:val="28"/>
        </w:rPr>
        <w:t xml:space="preserve"> - 1.2 </w:t>
      </w:r>
    </w:p>
    <w:p w:rsidR="00975115" w:rsidRPr="008B4C54" w:rsidRDefault="00975115" w:rsidP="004E087A">
      <w:pPr>
        <w:spacing w:line="324" w:lineRule="auto"/>
        <w:jc w:val="both"/>
        <w:rPr>
          <w:rFonts w:cs="Mitra"/>
          <w:szCs w:val="28"/>
        </w:rPr>
      </w:pPr>
      <w:proofErr w:type="gramStart"/>
      <w:r w:rsidRPr="008B4C54">
        <w:rPr>
          <w:rFonts w:cs="Mitra"/>
          <w:szCs w:val="28"/>
        </w:rPr>
        <w:t>commons-</w:t>
      </w:r>
      <w:proofErr w:type="spellStart"/>
      <w:r w:rsidRPr="008B4C54">
        <w:rPr>
          <w:rFonts w:cs="Mitra"/>
          <w:szCs w:val="28"/>
        </w:rPr>
        <w:t>io</w:t>
      </w:r>
      <w:proofErr w:type="spellEnd"/>
      <w:proofErr w:type="gramEnd"/>
      <w:r w:rsidRPr="008B4C54">
        <w:rPr>
          <w:rFonts w:cs="Mitra"/>
          <w:szCs w:val="28"/>
        </w:rPr>
        <w:t xml:space="preserve"> - 2.1 </w:t>
      </w:r>
    </w:p>
    <w:p w:rsidR="00975115" w:rsidRPr="008B4C54" w:rsidRDefault="00975115" w:rsidP="004E087A">
      <w:pPr>
        <w:spacing w:line="324" w:lineRule="auto"/>
        <w:jc w:val="both"/>
        <w:rPr>
          <w:rFonts w:cs="Mitra"/>
          <w:szCs w:val="28"/>
        </w:rPr>
      </w:pPr>
      <w:proofErr w:type="spellStart"/>
      <w:proofErr w:type="gramStart"/>
      <w:r w:rsidRPr="008B4C54">
        <w:rPr>
          <w:rFonts w:cs="Mitra"/>
          <w:szCs w:val="28"/>
        </w:rPr>
        <w:t>httpcomponents</w:t>
      </w:r>
      <w:proofErr w:type="spellEnd"/>
      <w:proofErr w:type="gramEnd"/>
      <w:r w:rsidRPr="008B4C54">
        <w:rPr>
          <w:rFonts w:cs="Mitra"/>
          <w:szCs w:val="28"/>
        </w:rPr>
        <w:t xml:space="preserve"> - 4.1.3 </w:t>
      </w:r>
    </w:p>
    <w:p w:rsidR="00975115" w:rsidRPr="008B4C54" w:rsidRDefault="00975115" w:rsidP="004E087A">
      <w:pPr>
        <w:spacing w:line="324" w:lineRule="auto"/>
        <w:jc w:val="both"/>
        <w:rPr>
          <w:rFonts w:cs="Mitra"/>
          <w:szCs w:val="28"/>
        </w:rPr>
      </w:pPr>
      <w:proofErr w:type="spellStart"/>
      <w:proofErr w:type="gramStart"/>
      <w:r w:rsidRPr="008B4C54">
        <w:rPr>
          <w:rFonts w:cs="Mitra"/>
          <w:szCs w:val="28"/>
        </w:rPr>
        <w:t>springframework</w:t>
      </w:r>
      <w:proofErr w:type="spellEnd"/>
      <w:proofErr w:type="gramEnd"/>
      <w:r w:rsidRPr="008B4C54">
        <w:rPr>
          <w:rFonts w:cs="Mitra"/>
          <w:szCs w:val="28"/>
        </w:rPr>
        <w:t xml:space="preserve"> - 3.1.1.RELEASE </w:t>
      </w:r>
    </w:p>
    <w:p w:rsidR="00975115" w:rsidRPr="008B4C54" w:rsidRDefault="00975115" w:rsidP="004E087A">
      <w:pPr>
        <w:spacing w:line="324" w:lineRule="auto"/>
        <w:jc w:val="both"/>
        <w:rPr>
          <w:rFonts w:cs="Mitra"/>
          <w:szCs w:val="28"/>
        </w:rPr>
      </w:pPr>
      <w:proofErr w:type="gramStart"/>
      <w:r w:rsidRPr="008B4C54">
        <w:rPr>
          <w:rFonts w:cs="Mitra"/>
          <w:szCs w:val="28"/>
        </w:rPr>
        <w:t>commons-discovery</w:t>
      </w:r>
      <w:proofErr w:type="gramEnd"/>
      <w:r w:rsidRPr="008B4C54">
        <w:rPr>
          <w:rFonts w:cs="Mitra"/>
          <w:szCs w:val="28"/>
        </w:rPr>
        <w:t xml:space="preserve"> - 0.5 </w:t>
      </w:r>
    </w:p>
    <w:p w:rsidR="00975115" w:rsidRPr="008B4C54" w:rsidRDefault="00975115" w:rsidP="004E087A">
      <w:pPr>
        <w:spacing w:line="324" w:lineRule="auto"/>
        <w:jc w:val="both"/>
        <w:rPr>
          <w:rFonts w:cs="Mitra"/>
          <w:szCs w:val="28"/>
        </w:rPr>
      </w:pPr>
      <w:proofErr w:type="gramStart"/>
      <w:r w:rsidRPr="008B4C54">
        <w:rPr>
          <w:rFonts w:cs="Mitra"/>
          <w:szCs w:val="28"/>
        </w:rPr>
        <w:t>tomcat-</w:t>
      </w:r>
      <w:proofErr w:type="spellStart"/>
      <w:r w:rsidRPr="008B4C54">
        <w:rPr>
          <w:rFonts w:cs="Mitra"/>
          <w:szCs w:val="28"/>
        </w:rPr>
        <w:t>catalina</w:t>
      </w:r>
      <w:proofErr w:type="spellEnd"/>
      <w:proofErr w:type="gramEnd"/>
      <w:r w:rsidRPr="008B4C54">
        <w:rPr>
          <w:rFonts w:cs="Mitra"/>
          <w:szCs w:val="28"/>
        </w:rPr>
        <w:t xml:space="preserve"> - 7.0.16 </w:t>
      </w:r>
    </w:p>
    <w:p w:rsidR="00975115" w:rsidRPr="008B4C54" w:rsidRDefault="00975115" w:rsidP="004E087A">
      <w:pPr>
        <w:spacing w:line="324" w:lineRule="auto"/>
        <w:jc w:val="both"/>
        <w:rPr>
          <w:rFonts w:cs="Mitra"/>
          <w:szCs w:val="28"/>
        </w:rPr>
      </w:pPr>
      <w:proofErr w:type="gramStart"/>
      <w:r w:rsidRPr="008B4C54">
        <w:rPr>
          <w:rFonts w:cs="Mitra"/>
          <w:szCs w:val="28"/>
        </w:rPr>
        <w:t>tomcat-embed-core</w:t>
      </w:r>
      <w:proofErr w:type="gramEnd"/>
      <w:r w:rsidRPr="008B4C54">
        <w:rPr>
          <w:rFonts w:cs="Mitra"/>
          <w:szCs w:val="28"/>
        </w:rPr>
        <w:t xml:space="preserve"> - 7.0.16 </w:t>
      </w:r>
    </w:p>
    <w:p w:rsidR="00975115" w:rsidRPr="008B4C54" w:rsidRDefault="00975115" w:rsidP="004E087A">
      <w:pPr>
        <w:spacing w:line="324" w:lineRule="auto"/>
        <w:jc w:val="both"/>
        <w:rPr>
          <w:rFonts w:cs="Mitra"/>
          <w:szCs w:val="28"/>
        </w:rPr>
      </w:pPr>
      <w:proofErr w:type="gramStart"/>
      <w:r w:rsidRPr="008B4C54">
        <w:rPr>
          <w:rFonts w:cs="Mitra"/>
          <w:szCs w:val="28"/>
        </w:rPr>
        <w:t>tomcat-jasper</w:t>
      </w:r>
      <w:proofErr w:type="gramEnd"/>
      <w:r w:rsidRPr="008B4C54">
        <w:rPr>
          <w:rFonts w:cs="Mitra"/>
          <w:szCs w:val="28"/>
        </w:rPr>
        <w:t xml:space="preserve"> - 7.0.16 </w:t>
      </w:r>
    </w:p>
    <w:p w:rsidR="00975115" w:rsidRPr="008B4C54" w:rsidRDefault="00975115" w:rsidP="004E087A">
      <w:pPr>
        <w:spacing w:line="324" w:lineRule="auto"/>
        <w:jc w:val="both"/>
        <w:rPr>
          <w:rFonts w:cs="Mitra"/>
          <w:szCs w:val="28"/>
        </w:rPr>
      </w:pPr>
      <w:proofErr w:type="spellStart"/>
      <w:proofErr w:type="gramStart"/>
      <w:r w:rsidRPr="008B4C54">
        <w:rPr>
          <w:rFonts w:cs="Mitra"/>
          <w:szCs w:val="28"/>
        </w:rPr>
        <w:t>ecj</w:t>
      </w:r>
      <w:proofErr w:type="spellEnd"/>
      <w:proofErr w:type="gramEnd"/>
      <w:r w:rsidRPr="008B4C54">
        <w:rPr>
          <w:rFonts w:cs="Mitra"/>
          <w:szCs w:val="28"/>
        </w:rPr>
        <w:t xml:space="preserve"> - 3.7.2 </w:t>
      </w:r>
    </w:p>
    <w:p w:rsidR="00975115" w:rsidRPr="008B4C54" w:rsidRDefault="00975115" w:rsidP="004E087A">
      <w:pPr>
        <w:spacing w:line="324" w:lineRule="auto"/>
        <w:jc w:val="both"/>
        <w:rPr>
          <w:rFonts w:cs="Mitra"/>
          <w:szCs w:val="28"/>
        </w:rPr>
      </w:pPr>
      <w:proofErr w:type="spellStart"/>
      <w:proofErr w:type="gramStart"/>
      <w:r w:rsidRPr="008B4C54">
        <w:rPr>
          <w:rFonts w:cs="Mitra"/>
          <w:szCs w:val="28"/>
        </w:rPr>
        <w:t>jstl</w:t>
      </w:r>
      <w:proofErr w:type="spellEnd"/>
      <w:proofErr w:type="gramEnd"/>
      <w:r w:rsidRPr="008B4C54">
        <w:rPr>
          <w:rFonts w:cs="Mitra"/>
          <w:szCs w:val="28"/>
        </w:rPr>
        <w:t xml:space="preserve"> - 1.2 </w:t>
      </w:r>
    </w:p>
    <w:p w:rsidR="00975115" w:rsidRPr="008B4C54" w:rsidRDefault="00975115" w:rsidP="004E087A">
      <w:pPr>
        <w:spacing w:line="324" w:lineRule="auto"/>
        <w:jc w:val="both"/>
        <w:rPr>
          <w:rFonts w:cs="Mitra"/>
          <w:szCs w:val="28"/>
        </w:rPr>
      </w:pPr>
      <w:proofErr w:type="spellStart"/>
      <w:r w:rsidRPr="008B4C54">
        <w:rPr>
          <w:rFonts w:cs="Mitra"/>
          <w:szCs w:val="28"/>
        </w:rPr>
        <w:t>google.guava</w:t>
      </w:r>
      <w:proofErr w:type="spellEnd"/>
      <w:r w:rsidRPr="008B4C54">
        <w:rPr>
          <w:rFonts w:cs="Mitra"/>
          <w:szCs w:val="28"/>
        </w:rPr>
        <w:t xml:space="preserve"> - 12.0 </w:t>
      </w:r>
    </w:p>
    <w:p w:rsidR="00975115" w:rsidRPr="008B4C54" w:rsidRDefault="00975115" w:rsidP="004E087A">
      <w:pPr>
        <w:spacing w:line="324" w:lineRule="auto"/>
        <w:jc w:val="both"/>
        <w:rPr>
          <w:rFonts w:cs="Mitra"/>
          <w:szCs w:val="28"/>
        </w:rPr>
      </w:pPr>
      <w:proofErr w:type="gramStart"/>
      <w:r w:rsidRPr="008B4C54">
        <w:rPr>
          <w:rFonts w:cs="Mitra"/>
          <w:szCs w:val="28"/>
        </w:rPr>
        <w:t>commons-collections</w:t>
      </w:r>
      <w:proofErr w:type="gramEnd"/>
      <w:r w:rsidRPr="008B4C54">
        <w:rPr>
          <w:rFonts w:cs="Mitra"/>
          <w:szCs w:val="28"/>
        </w:rPr>
        <w:t xml:space="preserve"> - 3.2.1</w:t>
      </w:r>
    </w:p>
    <w:p w:rsidR="00904B3D" w:rsidRPr="008B4C54" w:rsidRDefault="00904B3D" w:rsidP="004E087A">
      <w:pPr>
        <w:bidi/>
        <w:spacing w:line="324" w:lineRule="auto"/>
        <w:jc w:val="both"/>
        <w:rPr>
          <w:rFonts w:cs="Mitra"/>
          <w:b/>
          <w:bCs/>
          <w:szCs w:val="28"/>
          <w:lang w:bidi="ar-SA"/>
        </w:rPr>
      </w:pPr>
    </w:p>
    <w:p w:rsidR="00904B3D" w:rsidRPr="008B4C54" w:rsidRDefault="00904B3D" w:rsidP="004E087A">
      <w:pPr>
        <w:bidi/>
        <w:spacing w:line="324" w:lineRule="auto"/>
        <w:jc w:val="both"/>
        <w:rPr>
          <w:rFonts w:cs="Mitra"/>
          <w:b/>
          <w:bCs/>
          <w:szCs w:val="28"/>
          <w:lang w:bidi="ar-SA"/>
        </w:rPr>
      </w:pPr>
    </w:p>
    <w:p w:rsidR="00F646E0" w:rsidRPr="008B4C54" w:rsidRDefault="00F646E0" w:rsidP="004E087A">
      <w:pPr>
        <w:bidi/>
        <w:spacing w:line="324" w:lineRule="auto"/>
        <w:jc w:val="both"/>
        <w:rPr>
          <w:rFonts w:cs="Mitra"/>
          <w:b/>
          <w:bCs/>
          <w:szCs w:val="28"/>
          <w:lang w:bidi="ar-SA"/>
        </w:rPr>
      </w:pPr>
    </w:p>
    <w:p w:rsidR="00975115" w:rsidRPr="008B4C54" w:rsidRDefault="00975115" w:rsidP="004E087A">
      <w:pPr>
        <w:bidi/>
        <w:spacing w:line="324" w:lineRule="auto"/>
        <w:jc w:val="both"/>
        <w:rPr>
          <w:rFonts w:cs="Mitra"/>
          <w:szCs w:val="28"/>
          <w:rtl/>
          <w:lang w:bidi="fa-IR"/>
        </w:rPr>
      </w:pPr>
      <w:r w:rsidRPr="008B4C54">
        <w:rPr>
          <w:rFonts w:cs="Mitra"/>
          <w:b/>
          <w:bCs/>
          <w:szCs w:val="28"/>
          <w:rtl/>
          <w:lang w:bidi="ar-SA"/>
        </w:rPr>
        <w:t>گزارش طراح</w:t>
      </w:r>
      <w:r w:rsidR="00B37349" w:rsidRPr="008B4C54">
        <w:rPr>
          <w:rFonts w:cs="Mitra"/>
          <w:b/>
          <w:bCs/>
          <w:szCs w:val="28"/>
          <w:rtl/>
          <w:lang w:bidi="ar-SA"/>
        </w:rPr>
        <w:t>ي</w:t>
      </w:r>
    </w:p>
    <w:p w:rsidR="00975115" w:rsidRPr="008B4C54" w:rsidRDefault="00975115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  <w:rtl/>
          <w:lang w:bidi="ar-SA"/>
        </w:rPr>
        <w:t>در طراح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و پ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اده ساز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نرم‌افزار شب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ه‌ساز معاملات بورس از متدولوژ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اسکرام (</w:t>
      </w:r>
      <w:r w:rsidRPr="008B4C54">
        <w:rPr>
          <w:lang w:bidi="ar-SA"/>
        </w:rPr>
        <w:fldChar w:fldCharType="begin"/>
      </w:r>
      <w:r w:rsidRPr="008B4C54">
        <w:rPr>
          <w:rFonts w:cs="Mitra"/>
          <w:rtl/>
          <w:lang w:bidi="ar-SA"/>
        </w:rPr>
        <w:instrText xml:space="preserve"> </w:instrText>
      </w:r>
      <w:r w:rsidRPr="008B4C54">
        <w:rPr>
          <w:rFonts w:cs="Mitra"/>
        </w:rPr>
        <w:instrText>HYPERLINK "http://fa.wikipedia.org/wiki</w:instrText>
      </w:r>
      <w:r w:rsidRPr="008B4C54">
        <w:rPr>
          <w:rFonts w:cs="Mitra"/>
          <w:rtl/>
          <w:lang w:bidi="ar-SA"/>
        </w:rPr>
        <w:instrText>/اسکرام" \</w:instrText>
      </w:r>
      <w:r w:rsidRPr="008B4C54">
        <w:rPr>
          <w:rFonts w:cs="Mitra"/>
        </w:rPr>
        <w:instrText xml:space="preserve">h </w:instrText>
      </w:r>
      <w:r w:rsidRPr="008B4C54">
        <w:fldChar w:fldCharType="separate"/>
      </w:r>
      <w:r w:rsidRPr="008B4C54">
        <w:rPr>
          <w:rStyle w:val="InternetLink"/>
          <w:rFonts w:cs="Mitra"/>
        </w:rPr>
        <w:t>http://fa.wikipedia.org/wiki/%D8%A7%D8%B3%DA%A9%D8%B1%D8%A7%D9%85</w:t>
      </w:r>
      <w:r w:rsidRPr="008B4C54">
        <w:rPr>
          <w:rStyle w:val="InternetLink"/>
          <w:rFonts w:cs="Mitra"/>
        </w:rPr>
        <w:fldChar w:fldCharType="end"/>
      </w:r>
      <w:r w:rsidRPr="008B4C54">
        <w:rPr>
          <w:rFonts w:cs="Mitra"/>
          <w:rtl/>
          <w:lang w:bidi="ar-SA"/>
        </w:rPr>
        <w:t>)</w:t>
      </w:r>
      <w:r w:rsidRPr="008B4C54">
        <w:rPr>
          <w:rFonts w:cs="Mitra"/>
          <w:szCs w:val="28"/>
          <w:rtl/>
          <w:lang w:bidi="ar-SA"/>
        </w:rPr>
        <w:t xml:space="preserve"> استفاده شده و شما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کل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کلاس‌ها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 نرم‌افزار به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 شکل است:</w:t>
      </w:r>
    </w:p>
    <w:p w:rsidR="00975115" w:rsidRPr="008B4C54" w:rsidRDefault="00904B3D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noProof/>
          <w:szCs w:val="28"/>
          <w:rtl/>
          <w:lang w:eastAsia="en-US" w:bidi="ar-SA"/>
        </w:rPr>
        <w:drawing>
          <wp:inline distT="0" distB="0" distL="0" distR="0" wp14:anchorId="083E05AF" wp14:editId="4E6CBB94">
            <wp:extent cx="5791200" cy="47555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iagra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15" w:rsidRPr="008B4C54" w:rsidRDefault="00975115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  <w:rtl/>
          <w:lang w:bidi="ar-SA"/>
        </w:rPr>
        <w:t>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 نرم‌افزار دارا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</w:t>
      </w:r>
      <w:r w:rsidRPr="008B4C54">
        <w:rPr>
          <w:rFonts w:cs="Mitra"/>
          <w:szCs w:val="28"/>
          <w:rtl/>
          <w:lang w:bidi="fa-IR"/>
        </w:rPr>
        <w:t>۶</w:t>
      </w:r>
      <w:r w:rsidRPr="008B4C54">
        <w:rPr>
          <w:rFonts w:cs="Mitra"/>
          <w:szCs w:val="28"/>
          <w:rtl/>
          <w:lang w:bidi="ar-SA"/>
        </w:rPr>
        <w:t xml:space="preserve"> ماژول اصل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‌باشد که با قرار گرفتن در </w:t>
      </w:r>
      <w:r w:rsidRPr="008B4C54">
        <w:rPr>
          <w:rFonts w:cs="Mitra"/>
        </w:rPr>
        <w:t>package</w:t>
      </w:r>
      <w:r w:rsidRPr="008B4C54">
        <w:rPr>
          <w:rFonts w:cs="Mitra"/>
          <w:szCs w:val="28"/>
          <w:rtl/>
          <w:lang w:bidi="ar-SA"/>
        </w:rPr>
        <w:t xml:space="preserve"> ها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متفاوت از هم مجزا شده‌اند:</w:t>
      </w:r>
    </w:p>
    <w:p w:rsidR="00975115" w:rsidRPr="008B4C54" w:rsidRDefault="00975115" w:rsidP="004E087A">
      <w:pPr>
        <w:numPr>
          <w:ilvl w:val="0"/>
          <w:numId w:val="1"/>
        </w:num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</w:rPr>
        <w:t>Web Interface</w:t>
      </w:r>
      <w:r w:rsidRPr="008B4C54">
        <w:rPr>
          <w:rFonts w:cs="Mitra"/>
          <w:szCs w:val="28"/>
          <w:rtl/>
          <w:lang w:bidi="ar-SA"/>
        </w:rPr>
        <w:t>: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ن ماژول 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ک ماژول وب است و حاو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</w:t>
      </w:r>
      <w:r w:rsidRPr="008B4C54">
        <w:rPr>
          <w:rFonts w:cs="Mitra"/>
          <w:szCs w:val="28"/>
        </w:rPr>
        <w:t>servlet‌</w:t>
      </w:r>
      <w:r w:rsidRPr="008B4C54">
        <w:rPr>
          <w:rFonts w:cs="Mitra"/>
          <w:szCs w:val="28"/>
          <w:rtl/>
          <w:lang w:bidi="ar-SA"/>
        </w:rPr>
        <w:t>ها، فا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ل‌ها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</w:t>
      </w:r>
      <w:proofErr w:type="spellStart"/>
      <w:r w:rsidRPr="008B4C54">
        <w:rPr>
          <w:rFonts w:cs="Mitra"/>
          <w:szCs w:val="28"/>
        </w:rPr>
        <w:t>jsp</w:t>
      </w:r>
      <w:proofErr w:type="spellEnd"/>
      <w:r w:rsidRPr="008B4C54">
        <w:rPr>
          <w:rFonts w:cs="Mitra"/>
          <w:szCs w:val="28"/>
          <w:rtl/>
          <w:lang w:bidi="ar-SA"/>
        </w:rPr>
        <w:t xml:space="preserve"> و د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گر موجود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ت‌ها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مربوط به رابط کاربر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تحت وب 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‌باشد.</w:t>
      </w:r>
    </w:p>
    <w:p w:rsidR="00975115" w:rsidRPr="008B4C54" w:rsidRDefault="00975115" w:rsidP="004E087A">
      <w:pPr>
        <w:numPr>
          <w:ilvl w:val="0"/>
          <w:numId w:val="1"/>
        </w:num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</w:rPr>
        <w:t>Entity</w:t>
      </w:r>
      <w:r w:rsidRPr="008B4C54">
        <w:rPr>
          <w:rFonts w:cs="Mitra"/>
          <w:szCs w:val="28"/>
          <w:rtl/>
          <w:lang w:bidi="ar-SA"/>
        </w:rPr>
        <w:t>: موجود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ت‌ها</w:t>
      </w:r>
      <w:r w:rsidR="00B37349" w:rsidRPr="008B4C54">
        <w:rPr>
          <w:rFonts w:cs="Mitra"/>
          <w:szCs w:val="28"/>
          <w:rtl/>
          <w:lang w:bidi="ar-SA"/>
        </w:rPr>
        <w:t>يي</w:t>
      </w:r>
      <w:r w:rsidRPr="008B4C54">
        <w:rPr>
          <w:rFonts w:cs="Mitra"/>
          <w:szCs w:val="28"/>
          <w:rtl/>
          <w:lang w:bidi="ar-SA"/>
        </w:rPr>
        <w:t xml:space="preserve"> که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 نرم‌افزار با آنها کار 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‌کند در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ن ماژول قرار گرفته‌اند. شامل </w:t>
      </w:r>
      <w:r w:rsidRPr="008B4C54">
        <w:rPr>
          <w:rFonts w:cs="Mitra"/>
          <w:szCs w:val="28"/>
          <w:rtl/>
          <w:lang w:bidi="fa-IR"/>
        </w:rPr>
        <w:t>۴</w:t>
      </w:r>
      <w:r w:rsidRPr="008B4C54">
        <w:rPr>
          <w:rFonts w:cs="Mitra"/>
          <w:szCs w:val="28"/>
          <w:rtl/>
          <w:lang w:bidi="ar-SA"/>
        </w:rPr>
        <w:t xml:space="preserve"> کلاس </w:t>
      </w:r>
      <w:r w:rsidRPr="008B4C54">
        <w:rPr>
          <w:rFonts w:cs="Mitra"/>
          <w:szCs w:val="28"/>
        </w:rPr>
        <w:t>Order</w:t>
      </w:r>
      <w:r w:rsidRPr="008B4C54">
        <w:rPr>
          <w:rFonts w:cs="Mitra"/>
          <w:szCs w:val="28"/>
          <w:rtl/>
          <w:lang w:bidi="ar-SA"/>
        </w:rPr>
        <w:t xml:space="preserve">، </w:t>
      </w:r>
      <w:r w:rsidRPr="008B4C54">
        <w:rPr>
          <w:rFonts w:cs="Mitra"/>
          <w:szCs w:val="28"/>
        </w:rPr>
        <w:t>Settings</w:t>
      </w:r>
      <w:r w:rsidR="00904B3D" w:rsidRPr="008B4C54">
        <w:rPr>
          <w:rFonts w:cs="Mitra"/>
          <w:szCs w:val="28"/>
        </w:rPr>
        <w:t xml:space="preserve"> </w:t>
      </w:r>
      <w:r w:rsidRPr="008B4C54">
        <w:rPr>
          <w:rFonts w:cs="Mitra"/>
          <w:szCs w:val="28"/>
          <w:rtl/>
          <w:lang w:bidi="ar-SA"/>
        </w:rPr>
        <w:t xml:space="preserve">، </w:t>
      </w:r>
      <w:r w:rsidRPr="008B4C54">
        <w:rPr>
          <w:rFonts w:cs="Mitra"/>
          <w:szCs w:val="28"/>
        </w:rPr>
        <w:t>Symbol</w:t>
      </w:r>
      <w:r w:rsidR="00904B3D" w:rsidRPr="008B4C54">
        <w:rPr>
          <w:rFonts w:cs="Mitra"/>
          <w:szCs w:val="28"/>
          <w:rtl/>
          <w:lang w:bidi="ar-SA"/>
        </w:rPr>
        <w:t xml:space="preserve"> </w:t>
      </w:r>
      <w:r w:rsidRPr="008B4C54">
        <w:rPr>
          <w:rFonts w:cs="Mitra"/>
          <w:szCs w:val="28"/>
          <w:rtl/>
          <w:lang w:bidi="ar-SA"/>
        </w:rPr>
        <w:t xml:space="preserve"> و </w:t>
      </w:r>
      <w:r w:rsidRPr="008B4C54">
        <w:rPr>
          <w:rFonts w:cs="Mitra"/>
          <w:szCs w:val="28"/>
        </w:rPr>
        <w:t>Subscriber</w:t>
      </w:r>
      <w:r w:rsidRPr="008B4C54">
        <w:rPr>
          <w:rFonts w:cs="Mitra"/>
          <w:szCs w:val="28"/>
          <w:rtl/>
          <w:lang w:bidi="ar-SA"/>
        </w:rPr>
        <w:t xml:space="preserve"> 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‌باشد.</w:t>
      </w:r>
    </w:p>
    <w:p w:rsidR="00975115" w:rsidRPr="008B4C54" w:rsidRDefault="00975115" w:rsidP="004E087A">
      <w:pPr>
        <w:numPr>
          <w:ilvl w:val="0"/>
          <w:numId w:val="1"/>
        </w:num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</w:rPr>
        <w:t>Common</w:t>
      </w:r>
      <w:r w:rsidRPr="008B4C54">
        <w:rPr>
          <w:rFonts w:cs="Mitra"/>
          <w:szCs w:val="28"/>
          <w:rtl/>
          <w:lang w:bidi="ar-SA"/>
        </w:rPr>
        <w:t xml:space="preserve">: شامل 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ک کلاس به نام </w:t>
      </w:r>
      <w:proofErr w:type="spellStart"/>
      <w:r w:rsidRPr="008B4C54">
        <w:rPr>
          <w:rFonts w:cs="Mitra"/>
          <w:szCs w:val="28"/>
        </w:rPr>
        <w:t>NMSException</w:t>
      </w:r>
      <w:proofErr w:type="spellEnd"/>
      <w:r w:rsidRPr="008B4C54">
        <w:rPr>
          <w:rFonts w:cs="Mitra"/>
          <w:szCs w:val="28"/>
          <w:rtl/>
          <w:lang w:bidi="ar-SA"/>
        </w:rPr>
        <w:t xml:space="preserve"> است که برا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مد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ر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ت خطاها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داخل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س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ستم ب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 ماژول‌ها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مختلف به کار 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‌رود.</w:t>
      </w:r>
    </w:p>
    <w:p w:rsidR="00975115" w:rsidRPr="008B4C54" w:rsidRDefault="00975115" w:rsidP="004E087A">
      <w:pPr>
        <w:numPr>
          <w:ilvl w:val="0"/>
          <w:numId w:val="1"/>
        </w:num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</w:rPr>
        <w:t>Generator</w:t>
      </w:r>
      <w:r w:rsidRPr="008B4C54">
        <w:rPr>
          <w:rFonts w:cs="Mitra"/>
          <w:szCs w:val="28"/>
          <w:rtl/>
          <w:lang w:bidi="ar-SA"/>
        </w:rPr>
        <w:t>: که وظ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فه‌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تول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د سفارش‌ها را بر عهده دارد.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ن ماژول از 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ک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نترف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س به نام </w:t>
      </w:r>
      <w:r w:rsidRPr="008B4C54">
        <w:rPr>
          <w:rFonts w:cs="Mitra"/>
          <w:szCs w:val="28"/>
        </w:rPr>
        <w:t>Generator</w:t>
      </w:r>
      <w:r w:rsidRPr="008B4C54">
        <w:rPr>
          <w:rFonts w:cs="Mitra"/>
          <w:szCs w:val="28"/>
          <w:rtl/>
          <w:lang w:bidi="ar-SA"/>
        </w:rPr>
        <w:t xml:space="preserve"> و دو کلاس به نام‌ها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</w:t>
      </w:r>
      <w:proofErr w:type="spellStart"/>
      <w:r w:rsidRPr="008B4C54">
        <w:rPr>
          <w:rFonts w:cs="Mitra"/>
          <w:szCs w:val="28"/>
        </w:rPr>
        <w:t>GeneratorImpl</w:t>
      </w:r>
      <w:proofErr w:type="spellEnd"/>
      <w:r w:rsidRPr="008B4C54">
        <w:rPr>
          <w:rFonts w:cs="Mitra"/>
          <w:szCs w:val="28"/>
          <w:rtl/>
          <w:lang w:bidi="ar-SA"/>
        </w:rPr>
        <w:t xml:space="preserve"> که پ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اده‌ساز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نترف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س </w:t>
      </w:r>
      <w:r w:rsidRPr="008B4C54">
        <w:rPr>
          <w:rFonts w:cs="Mitra"/>
          <w:szCs w:val="28"/>
        </w:rPr>
        <w:t>Generator</w:t>
      </w:r>
      <w:r w:rsidRPr="008B4C54">
        <w:rPr>
          <w:rFonts w:cs="Mitra"/>
          <w:szCs w:val="28"/>
          <w:rtl/>
          <w:lang w:bidi="ar-SA"/>
        </w:rPr>
        <w:t xml:space="preserve"> را در بر گرفته و </w:t>
      </w:r>
      <w:proofErr w:type="spellStart"/>
      <w:r w:rsidRPr="008B4C54">
        <w:rPr>
          <w:rFonts w:cs="Mitra"/>
          <w:szCs w:val="28"/>
        </w:rPr>
        <w:t>PriceGenerator</w:t>
      </w:r>
      <w:proofErr w:type="spellEnd"/>
      <w:r w:rsidRPr="008B4C54">
        <w:rPr>
          <w:rFonts w:cs="Mitra"/>
          <w:szCs w:val="28"/>
          <w:rtl/>
          <w:lang w:bidi="ar-SA"/>
        </w:rPr>
        <w:t xml:space="preserve"> که تول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د ق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مت برا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سفارش‌ها را با توجه به تنظ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م‌ها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صورت گرفته برا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رس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دن به درصد انجام معاملات مورد نظر را بر عهده دارد، تشک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ل شده است. از کلاس </w:t>
      </w:r>
      <w:proofErr w:type="spellStart"/>
      <w:r w:rsidRPr="008B4C54">
        <w:rPr>
          <w:rFonts w:cs="Mitra"/>
          <w:szCs w:val="28"/>
        </w:rPr>
        <w:t>GeneratorImpl</w:t>
      </w:r>
      <w:proofErr w:type="spellEnd"/>
      <w:r w:rsidRPr="008B4C54">
        <w:rPr>
          <w:rFonts w:cs="Mitra"/>
          <w:szCs w:val="28"/>
          <w:rtl/>
          <w:lang w:bidi="ar-SA"/>
        </w:rPr>
        <w:t xml:space="preserve"> 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ک ش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به نام </w:t>
      </w:r>
      <w:r w:rsidRPr="008B4C54">
        <w:rPr>
          <w:rFonts w:cs="Mitra"/>
          <w:szCs w:val="28"/>
        </w:rPr>
        <w:t>generator</w:t>
      </w:r>
      <w:r w:rsidRPr="008B4C54">
        <w:rPr>
          <w:rFonts w:cs="Mitra"/>
          <w:szCs w:val="28"/>
          <w:rtl/>
          <w:lang w:bidi="ar-SA"/>
        </w:rPr>
        <w:t xml:space="preserve"> ساخته شده و در </w:t>
      </w:r>
      <w:r w:rsidRPr="008B4C54">
        <w:rPr>
          <w:rFonts w:cs="Mitra"/>
          <w:szCs w:val="28"/>
        </w:rPr>
        <w:t>spring context</w:t>
      </w:r>
      <w:r w:rsidRPr="008B4C54">
        <w:rPr>
          <w:rFonts w:cs="Mitra"/>
          <w:szCs w:val="28"/>
          <w:rtl/>
          <w:lang w:bidi="ar-SA"/>
        </w:rPr>
        <w:t xml:space="preserve"> قرار 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‌گ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رد. ماژول‌ </w:t>
      </w:r>
      <w:r w:rsidRPr="008B4C54">
        <w:rPr>
          <w:rFonts w:cs="Mitra"/>
          <w:szCs w:val="28"/>
        </w:rPr>
        <w:t>web interface</w:t>
      </w:r>
      <w:r w:rsidRPr="008B4C54">
        <w:rPr>
          <w:rFonts w:cs="Mitra"/>
          <w:szCs w:val="28"/>
          <w:rtl/>
          <w:lang w:bidi="ar-SA"/>
        </w:rPr>
        <w:t xml:space="preserve"> با در اخت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ار گرفتن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 ش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دستورات لازم را جهت ثبت تنظ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مات و ارسال فرام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 با فراخوان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متد‌ها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آن انجام 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‌دهد.</w:t>
      </w:r>
    </w:p>
    <w:p w:rsidR="00975115" w:rsidRPr="008B4C54" w:rsidRDefault="00975115" w:rsidP="004E087A">
      <w:pPr>
        <w:numPr>
          <w:ilvl w:val="0"/>
          <w:numId w:val="1"/>
        </w:num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</w:rPr>
        <w:t>Engine</w:t>
      </w:r>
      <w:r w:rsidRPr="008B4C54">
        <w:rPr>
          <w:rFonts w:cs="Mitra"/>
          <w:szCs w:val="28"/>
          <w:rtl/>
          <w:lang w:bidi="ar-SA"/>
        </w:rPr>
        <w:t>: که هسته‌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اصل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س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ستم است از 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ک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نترف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س به نام </w:t>
      </w:r>
      <w:r w:rsidRPr="008B4C54">
        <w:rPr>
          <w:rFonts w:cs="Mitra"/>
          <w:szCs w:val="28"/>
        </w:rPr>
        <w:t>Engine‌</w:t>
      </w:r>
      <w:r w:rsidRPr="008B4C54">
        <w:rPr>
          <w:rFonts w:cs="Mitra"/>
          <w:szCs w:val="28"/>
          <w:rtl/>
          <w:lang w:bidi="ar-SA"/>
        </w:rPr>
        <w:t xml:space="preserve"> و کلاس پ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اده‌ساز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آن به نام </w:t>
      </w:r>
      <w:proofErr w:type="spellStart"/>
      <w:r w:rsidRPr="008B4C54">
        <w:rPr>
          <w:rFonts w:cs="Mitra"/>
          <w:szCs w:val="28"/>
        </w:rPr>
        <w:t>EngineImpl</w:t>
      </w:r>
      <w:proofErr w:type="spellEnd"/>
      <w:r w:rsidRPr="008B4C54">
        <w:rPr>
          <w:rFonts w:cs="Mitra"/>
          <w:szCs w:val="28"/>
          <w:rtl/>
          <w:lang w:bidi="ar-SA"/>
        </w:rPr>
        <w:t xml:space="preserve"> تشک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ل شده است. از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 ماژول ن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ز 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ک ش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به نام </w:t>
      </w:r>
      <w:r w:rsidRPr="008B4C54">
        <w:rPr>
          <w:rFonts w:cs="Mitra"/>
          <w:szCs w:val="28"/>
        </w:rPr>
        <w:t>engine</w:t>
      </w:r>
      <w:r w:rsidRPr="008B4C54">
        <w:rPr>
          <w:rFonts w:cs="Mitra"/>
          <w:szCs w:val="28"/>
          <w:rtl/>
          <w:lang w:bidi="ar-SA"/>
        </w:rPr>
        <w:t xml:space="preserve"> که از کلاس </w:t>
      </w:r>
      <w:proofErr w:type="spellStart"/>
      <w:r w:rsidRPr="008B4C54">
        <w:rPr>
          <w:rFonts w:cs="Mitra"/>
          <w:szCs w:val="28"/>
        </w:rPr>
        <w:t>EngineImpl</w:t>
      </w:r>
      <w:proofErr w:type="spellEnd"/>
      <w:r w:rsidRPr="008B4C54">
        <w:rPr>
          <w:rFonts w:cs="Mitra"/>
          <w:szCs w:val="28"/>
          <w:rtl/>
          <w:lang w:bidi="ar-SA"/>
        </w:rPr>
        <w:t xml:space="preserve"> ساخته شده در </w:t>
      </w:r>
      <w:r w:rsidRPr="008B4C54">
        <w:rPr>
          <w:rFonts w:cs="Mitra"/>
          <w:szCs w:val="28"/>
        </w:rPr>
        <w:t>spring context</w:t>
      </w:r>
      <w:r w:rsidRPr="008B4C54">
        <w:rPr>
          <w:rFonts w:cs="Mitra"/>
          <w:szCs w:val="28"/>
          <w:rtl/>
          <w:lang w:bidi="ar-SA"/>
        </w:rPr>
        <w:t xml:space="preserve"> موجود است.</w:t>
      </w:r>
    </w:p>
    <w:p w:rsidR="00975115" w:rsidRPr="008B4C54" w:rsidRDefault="00975115" w:rsidP="004E087A">
      <w:pPr>
        <w:numPr>
          <w:ilvl w:val="0"/>
          <w:numId w:val="1"/>
        </w:numPr>
        <w:bidi/>
        <w:spacing w:line="324" w:lineRule="auto"/>
        <w:jc w:val="both"/>
        <w:rPr>
          <w:rFonts w:cs="Mitra"/>
          <w:szCs w:val="28"/>
          <w:rtl/>
          <w:cs/>
        </w:rPr>
      </w:pPr>
      <w:r w:rsidRPr="008B4C54">
        <w:rPr>
          <w:rFonts w:cs="Mitra"/>
          <w:szCs w:val="28"/>
        </w:rPr>
        <w:t>Log</w:t>
      </w:r>
      <w:r w:rsidRPr="008B4C54">
        <w:rPr>
          <w:rFonts w:cs="Mitra"/>
          <w:szCs w:val="28"/>
          <w:rtl/>
          <w:lang w:bidi="ar-SA"/>
        </w:rPr>
        <w:t>: دارا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ک کلاس به نام </w:t>
      </w:r>
      <w:proofErr w:type="spellStart"/>
      <w:r w:rsidRPr="008B4C54">
        <w:rPr>
          <w:rFonts w:cs="Mitra"/>
          <w:szCs w:val="28"/>
        </w:rPr>
        <w:t>ActivityLogger</w:t>
      </w:r>
      <w:proofErr w:type="spellEnd"/>
      <w:r w:rsidRPr="008B4C54">
        <w:rPr>
          <w:rFonts w:cs="Mitra"/>
          <w:szCs w:val="28"/>
        </w:rPr>
        <w:t>‌</w:t>
      </w:r>
      <w:r w:rsidRPr="008B4C54">
        <w:rPr>
          <w:rFonts w:cs="Mitra"/>
          <w:szCs w:val="28"/>
          <w:rtl/>
          <w:lang w:bidi="ar-SA"/>
        </w:rPr>
        <w:t xml:space="preserve"> 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‌باشد و وظ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فه‌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ثبت </w:t>
      </w:r>
      <w:r w:rsidRPr="008B4C54">
        <w:rPr>
          <w:rFonts w:cs="Mitra"/>
          <w:szCs w:val="28"/>
        </w:rPr>
        <w:t>event</w:t>
      </w:r>
      <w:r w:rsidRPr="008B4C54">
        <w:rPr>
          <w:rFonts w:cs="Mitra"/>
          <w:szCs w:val="28"/>
          <w:rtl/>
          <w:lang w:bidi="ar-SA"/>
        </w:rPr>
        <w:t xml:space="preserve"> ها (شامل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جاد سفارش و انجام معاملات) را بر عهده دارد. از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 کلاس ن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ز 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ک ش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در </w:t>
      </w:r>
      <w:r w:rsidRPr="008B4C54">
        <w:rPr>
          <w:rFonts w:cs="Mitra"/>
          <w:szCs w:val="28"/>
        </w:rPr>
        <w:t>spring context</w:t>
      </w:r>
      <w:r w:rsidRPr="008B4C54">
        <w:rPr>
          <w:rFonts w:cs="Mitra"/>
          <w:szCs w:val="28"/>
          <w:rtl/>
          <w:lang w:bidi="ar-SA"/>
        </w:rPr>
        <w:t xml:space="preserve"> موجود است که توسط </w:t>
      </w:r>
      <w:r w:rsidRPr="008B4C54">
        <w:rPr>
          <w:rFonts w:cs="Mitra"/>
          <w:szCs w:val="28"/>
        </w:rPr>
        <w:t>engine</w:t>
      </w:r>
      <w:r w:rsidRPr="008B4C54">
        <w:rPr>
          <w:rFonts w:cs="Mitra"/>
          <w:szCs w:val="28"/>
          <w:rtl/>
          <w:lang w:bidi="ar-SA"/>
        </w:rPr>
        <w:t xml:space="preserve"> به کار گرفته 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‌شود.</w:t>
      </w:r>
    </w:p>
    <w:p w:rsidR="00744970" w:rsidRPr="008B4C54" w:rsidRDefault="00B37349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b/>
          <w:bCs/>
          <w:szCs w:val="28"/>
          <w:rtl/>
          <w:lang w:bidi="ar-SA"/>
        </w:rPr>
        <w:t>گزارش پياده‌سازي</w:t>
      </w:r>
    </w:p>
    <w:p w:rsidR="00744970" w:rsidRPr="008B4C54" w:rsidRDefault="00B37349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  <w:rtl/>
          <w:lang w:bidi="ar-SA"/>
        </w:rPr>
        <w:t xml:space="preserve">پياده‌سازي نرم‌افزار شبيه‌ساز معاملات بورس پس از بحث و بررسي با کارشناسان شرکت </w:t>
      </w:r>
      <w:r w:rsidR="00904B3D" w:rsidRPr="008B4C54">
        <w:rPr>
          <w:rFonts w:cs="Mitra" w:hint="cs"/>
          <w:szCs w:val="28"/>
          <w:rtl/>
          <w:lang w:bidi="ar-SA"/>
        </w:rPr>
        <w:t xml:space="preserve">مديريت </w:t>
      </w:r>
      <w:r w:rsidRPr="008B4C54">
        <w:rPr>
          <w:rFonts w:cs="Mitra"/>
          <w:szCs w:val="28"/>
          <w:rtl/>
          <w:lang w:bidi="ar-SA"/>
        </w:rPr>
        <w:t>فن‌آوري بورس تهران و توافق بر سر الگوريتم‌هاي توليد سفارش‌ها، نهوه‌ي صف بندي آن‌ها و انجام معاملات شروع شد. نحوه‌ي ماژول بندي اين نرم‌افزار و وظايف هر کدام از ماژول‌ها در مستند طراحي به تفضيل شرح داده شده است. در اين مستند مراحلي که توسط هر کدام از اين ماژول‌ها و توابع موجود در آنها براي نيل به هدف شبيه‌سازي صورت مي‌گيرد را شرح مي‌دهيم.</w:t>
      </w:r>
    </w:p>
    <w:p w:rsidR="00744970" w:rsidRPr="008B4C54" w:rsidRDefault="00B37349" w:rsidP="004E087A">
      <w:pPr>
        <w:bidi/>
        <w:spacing w:line="324" w:lineRule="auto"/>
        <w:jc w:val="both"/>
        <w:rPr>
          <w:rFonts w:cs="Mitra"/>
          <w:szCs w:val="28"/>
        </w:rPr>
      </w:pPr>
      <w:proofErr w:type="spellStart"/>
      <w:proofErr w:type="gramStart"/>
      <w:r w:rsidRPr="008B4C54">
        <w:rPr>
          <w:rFonts w:cs="Mitra"/>
          <w:szCs w:val="28"/>
        </w:rPr>
        <w:t>MainServlet</w:t>
      </w:r>
      <w:proofErr w:type="spellEnd"/>
      <w:r w:rsidRPr="008B4C54">
        <w:rPr>
          <w:rFonts w:cs="Mitra"/>
          <w:szCs w:val="28"/>
          <w:rtl/>
          <w:lang w:bidi="ar-SA"/>
        </w:rPr>
        <w:t xml:space="preserve"> در ماژول </w:t>
      </w:r>
      <w:r w:rsidRPr="008B4C54">
        <w:rPr>
          <w:rFonts w:cs="Mitra"/>
          <w:szCs w:val="28"/>
        </w:rPr>
        <w:t>web</w:t>
      </w:r>
      <w:r w:rsidRPr="008B4C54">
        <w:rPr>
          <w:rFonts w:cs="Mitra"/>
          <w:szCs w:val="28"/>
          <w:rtl/>
          <w:lang w:bidi="ar-SA"/>
        </w:rPr>
        <w:t xml:space="preserve">، نقطه‌ي ارتباط با کاربر و </w:t>
      </w:r>
      <w:r w:rsidRPr="008B4C54">
        <w:rPr>
          <w:rFonts w:cs="Mitra"/>
          <w:szCs w:val="28"/>
        </w:rPr>
        <w:t>Servlet</w:t>
      </w:r>
      <w:r w:rsidRPr="008B4C54">
        <w:rPr>
          <w:rFonts w:cs="Mitra"/>
          <w:szCs w:val="28"/>
          <w:rtl/>
          <w:lang w:bidi="ar-SA"/>
        </w:rPr>
        <w:t xml:space="preserve"> اصلي نرم‌افزار است که با فراخواني آن به صفحه‌ي اصلي نرم‌افزار هدايت مي‌شويم.</w:t>
      </w:r>
      <w:proofErr w:type="gramEnd"/>
      <w:r w:rsidRPr="008B4C54">
        <w:rPr>
          <w:rFonts w:cs="Mitra"/>
          <w:szCs w:val="28"/>
          <w:rtl/>
          <w:lang w:bidi="ar-SA"/>
        </w:rPr>
        <w:t xml:space="preserve"> با ثبت تنظيم‌ها و معرفي فايل‌هاي داده‌ي مورد نياز اين </w:t>
      </w:r>
      <w:r w:rsidRPr="008B4C54">
        <w:rPr>
          <w:rFonts w:cs="Mitra"/>
          <w:szCs w:val="28"/>
        </w:rPr>
        <w:t>Servlet</w:t>
      </w:r>
      <w:r w:rsidRPr="008B4C54">
        <w:rPr>
          <w:rFonts w:cs="Mitra"/>
          <w:szCs w:val="28"/>
          <w:rtl/>
          <w:lang w:bidi="ar-SA"/>
        </w:rPr>
        <w:t xml:space="preserve"> تنظيمات مورد نياز براي کار نرم‌افزار را روي شي‌اي که از کلاس </w:t>
      </w:r>
      <w:r w:rsidRPr="008B4C54">
        <w:rPr>
          <w:rFonts w:cs="Mitra"/>
          <w:szCs w:val="28"/>
        </w:rPr>
        <w:t>Settings</w:t>
      </w:r>
      <w:r w:rsidRPr="008B4C54">
        <w:rPr>
          <w:rFonts w:cs="Mitra"/>
          <w:szCs w:val="28"/>
          <w:rtl/>
          <w:lang w:bidi="ar-SA"/>
        </w:rPr>
        <w:t xml:space="preserve"> ساخته شده و در </w:t>
      </w:r>
      <w:r w:rsidRPr="008B4C54">
        <w:rPr>
          <w:rFonts w:cs="Mitra"/>
          <w:szCs w:val="28"/>
        </w:rPr>
        <w:t>spring context</w:t>
      </w:r>
      <w:r w:rsidRPr="008B4C54">
        <w:rPr>
          <w:rFonts w:cs="Mitra"/>
          <w:szCs w:val="28"/>
          <w:rtl/>
          <w:lang w:bidi="ar-SA"/>
        </w:rPr>
        <w:t xml:space="preserve"> موجود است انجام مي‌دهد. همينطور اين </w:t>
      </w:r>
      <w:r w:rsidRPr="008B4C54">
        <w:rPr>
          <w:rFonts w:cs="Mitra"/>
          <w:szCs w:val="28"/>
        </w:rPr>
        <w:t>Servlet</w:t>
      </w:r>
      <w:r w:rsidRPr="008B4C54">
        <w:rPr>
          <w:rFonts w:cs="Mitra"/>
          <w:szCs w:val="28"/>
          <w:rtl/>
          <w:lang w:bidi="ar-SA"/>
        </w:rPr>
        <w:t xml:space="preserve"> وظيفه‌ي دريافت اطلاعات مربوط به گزارش‌ها و نموداري که در صفحه‌ي اصلي کشيده مي‌شود را از </w:t>
      </w:r>
      <w:r w:rsidRPr="008B4C54">
        <w:rPr>
          <w:rFonts w:cs="Mitra"/>
          <w:szCs w:val="28"/>
        </w:rPr>
        <w:t>engine</w:t>
      </w:r>
      <w:r w:rsidRPr="008B4C54">
        <w:rPr>
          <w:rFonts w:cs="Mitra"/>
          <w:szCs w:val="28"/>
          <w:rtl/>
          <w:lang w:bidi="ar-SA"/>
        </w:rPr>
        <w:t xml:space="preserve"> بر عهده دارد. </w:t>
      </w:r>
      <w:proofErr w:type="gramStart"/>
      <w:r w:rsidRPr="008B4C54">
        <w:rPr>
          <w:rFonts w:cs="Mitra"/>
          <w:szCs w:val="28"/>
        </w:rPr>
        <w:t>Servlet</w:t>
      </w:r>
      <w:r w:rsidRPr="008B4C54">
        <w:rPr>
          <w:rFonts w:cs="Mitra"/>
          <w:szCs w:val="28"/>
          <w:rtl/>
          <w:lang w:bidi="ar-SA"/>
        </w:rPr>
        <w:t xml:space="preserve"> ديگري که در اي</w:t>
      </w:r>
      <w:r w:rsidR="00904B3D" w:rsidRPr="008B4C54">
        <w:rPr>
          <w:rFonts w:cs="Mitra"/>
          <w:szCs w:val="28"/>
          <w:rtl/>
          <w:lang w:bidi="ar-SA"/>
        </w:rPr>
        <w:t>ن ماژول موجود</w:t>
      </w:r>
      <w:r w:rsidRPr="008B4C54">
        <w:rPr>
          <w:rFonts w:cs="Mitra"/>
          <w:szCs w:val="28"/>
          <w:rtl/>
          <w:lang w:bidi="ar-SA"/>
        </w:rPr>
        <w:t xml:space="preserve"> است </w:t>
      </w:r>
      <w:proofErr w:type="spellStart"/>
      <w:r w:rsidRPr="008B4C54">
        <w:rPr>
          <w:rFonts w:cs="Mitra"/>
          <w:szCs w:val="28"/>
        </w:rPr>
        <w:t>CommandServlet</w:t>
      </w:r>
      <w:proofErr w:type="spellEnd"/>
      <w:r w:rsidRPr="008B4C54">
        <w:rPr>
          <w:rFonts w:cs="Mitra"/>
          <w:szCs w:val="28"/>
        </w:rPr>
        <w:t>‌</w:t>
      </w:r>
      <w:r w:rsidRPr="008B4C54">
        <w:rPr>
          <w:rFonts w:cs="Mitra"/>
          <w:szCs w:val="28"/>
          <w:rtl/>
          <w:lang w:bidi="ar-SA"/>
        </w:rPr>
        <w:t xml:space="preserve"> مي‌باشد که براي دريافت فرامين و انتقال آنها به </w:t>
      </w:r>
      <w:r w:rsidRPr="008B4C54">
        <w:rPr>
          <w:rFonts w:cs="Mitra"/>
          <w:szCs w:val="28"/>
        </w:rPr>
        <w:t>Generator</w:t>
      </w:r>
      <w:r w:rsidRPr="008B4C54">
        <w:rPr>
          <w:rFonts w:cs="Mitra"/>
          <w:szCs w:val="28"/>
          <w:rtl/>
          <w:lang w:bidi="ar-SA"/>
        </w:rPr>
        <w:t xml:space="preserve"> از آن بهره مي‌گيريم.</w:t>
      </w:r>
      <w:proofErr w:type="gramEnd"/>
      <w:r w:rsidRPr="008B4C54">
        <w:rPr>
          <w:rFonts w:cs="Mitra"/>
          <w:szCs w:val="28"/>
          <w:rtl/>
          <w:lang w:bidi="ar-SA"/>
        </w:rPr>
        <w:t xml:space="preserve"> اين </w:t>
      </w:r>
      <w:r w:rsidRPr="008B4C54">
        <w:rPr>
          <w:rFonts w:cs="Mitra"/>
          <w:szCs w:val="28"/>
        </w:rPr>
        <w:t>Servlet</w:t>
      </w:r>
      <w:r w:rsidRPr="008B4C54">
        <w:rPr>
          <w:rFonts w:cs="Mitra"/>
          <w:szCs w:val="28"/>
          <w:rtl/>
          <w:lang w:bidi="ar-SA"/>
        </w:rPr>
        <w:t xml:space="preserve"> چهار فرمان شروع پروسه (</w:t>
      </w:r>
      <w:r w:rsidRPr="008B4C54">
        <w:rPr>
          <w:rFonts w:cs="Mitra"/>
          <w:szCs w:val="28"/>
        </w:rPr>
        <w:t>start</w:t>
      </w:r>
      <w:r w:rsidRPr="008B4C54">
        <w:rPr>
          <w:rFonts w:cs="Mitra"/>
          <w:szCs w:val="28"/>
          <w:rtl/>
          <w:lang w:bidi="ar-SA"/>
        </w:rPr>
        <w:t>)، پايان پروسه (</w:t>
      </w:r>
      <w:r w:rsidRPr="008B4C54">
        <w:rPr>
          <w:rFonts w:cs="Mitra"/>
          <w:szCs w:val="28"/>
        </w:rPr>
        <w:t>stop</w:t>
      </w:r>
      <w:r w:rsidRPr="008B4C54">
        <w:rPr>
          <w:rFonts w:cs="Mitra"/>
          <w:szCs w:val="28"/>
          <w:rtl/>
          <w:lang w:bidi="ar-SA"/>
        </w:rPr>
        <w:t>)، وقفه/ادامه (</w:t>
      </w:r>
      <w:r w:rsidRPr="008B4C54">
        <w:rPr>
          <w:rFonts w:cs="Mitra"/>
          <w:szCs w:val="28"/>
        </w:rPr>
        <w:t>pause</w:t>
      </w:r>
      <w:r w:rsidRPr="008B4C54">
        <w:rPr>
          <w:rFonts w:cs="Mitra"/>
          <w:szCs w:val="28"/>
          <w:rtl/>
          <w:lang w:bidi="ar-SA"/>
        </w:rPr>
        <w:t>) و شروع مجدد (</w:t>
      </w:r>
      <w:r w:rsidRPr="008B4C54">
        <w:rPr>
          <w:rFonts w:cs="Mitra"/>
          <w:szCs w:val="28"/>
        </w:rPr>
        <w:t>restart</w:t>
      </w:r>
      <w:r w:rsidRPr="008B4C54">
        <w:rPr>
          <w:rFonts w:cs="Mitra"/>
          <w:szCs w:val="28"/>
          <w:rtl/>
          <w:lang w:bidi="ar-SA"/>
        </w:rPr>
        <w:t xml:space="preserve">) را به </w:t>
      </w:r>
      <w:r w:rsidRPr="008B4C54">
        <w:rPr>
          <w:rFonts w:cs="Mitra"/>
          <w:szCs w:val="28"/>
        </w:rPr>
        <w:t>Generator</w:t>
      </w:r>
      <w:r w:rsidRPr="008B4C54">
        <w:rPr>
          <w:rFonts w:cs="Mitra"/>
          <w:szCs w:val="28"/>
          <w:rtl/>
          <w:lang w:bidi="ar-SA"/>
        </w:rPr>
        <w:t xml:space="preserve"> منتقل مي‌کند و نتايج اين فرمان‌ها را براي نمايش باز مي‌گرداند. صفحه‌ي اصلي رابط کاربري نرم‌افزار به نام </w:t>
      </w:r>
      <w:proofErr w:type="spellStart"/>
      <w:r w:rsidRPr="008B4C54">
        <w:rPr>
          <w:rFonts w:cs="Mitra"/>
          <w:szCs w:val="28"/>
        </w:rPr>
        <w:t>index.jsp</w:t>
      </w:r>
      <w:proofErr w:type="spellEnd"/>
      <w:r w:rsidRPr="008B4C54">
        <w:rPr>
          <w:rFonts w:cs="Mitra"/>
          <w:szCs w:val="28"/>
          <w:rtl/>
          <w:lang w:bidi="ar-SA"/>
        </w:rPr>
        <w:t xml:space="preserve"> در مسير </w:t>
      </w:r>
      <w:r w:rsidRPr="008B4C54">
        <w:rPr>
          <w:rFonts w:cs="Mitra"/>
          <w:szCs w:val="28"/>
        </w:rPr>
        <w:t>main/</w:t>
      </w:r>
      <w:proofErr w:type="spellStart"/>
      <w:r w:rsidRPr="008B4C54">
        <w:rPr>
          <w:rFonts w:cs="Mitra"/>
          <w:szCs w:val="28"/>
        </w:rPr>
        <w:t>webapp</w:t>
      </w:r>
      <w:proofErr w:type="spellEnd"/>
      <w:r w:rsidRPr="008B4C54">
        <w:rPr>
          <w:rFonts w:cs="Mitra"/>
          <w:szCs w:val="28"/>
          <w:rtl/>
          <w:lang w:bidi="ar-SA"/>
        </w:rPr>
        <w:t xml:space="preserve"> از زيرشاخه‌ي </w:t>
      </w:r>
      <w:proofErr w:type="spellStart"/>
      <w:r w:rsidRPr="008B4C54">
        <w:rPr>
          <w:rFonts w:cs="Mitra"/>
          <w:szCs w:val="28"/>
        </w:rPr>
        <w:t>src</w:t>
      </w:r>
      <w:proofErr w:type="spellEnd"/>
      <w:r w:rsidRPr="008B4C54">
        <w:rPr>
          <w:rFonts w:cs="Mitra"/>
          <w:szCs w:val="28"/>
          <w:rtl/>
          <w:lang w:bidi="ar-SA"/>
        </w:rPr>
        <w:t xml:space="preserve"> پروژه موجود است. به منظور ساده‌سازي و جلوگيري از </w:t>
      </w:r>
      <w:r w:rsidRPr="008B4C54">
        <w:rPr>
          <w:rFonts w:cs="Mitra"/>
          <w:szCs w:val="28"/>
        </w:rPr>
        <w:t>load</w:t>
      </w:r>
      <w:r w:rsidRPr="008B4C54">
        <w:rPr>
          <w:rFonts w:cs="Mitra"/>
          <w:szCs w:val="28"/>
          <w:rtl/>
          <w:lang w:bidi="ar-SA"/>
        </w:rPr>
        <w:t xml:space="preserve"> شدن‌هاي چند باره‌ي اين صفحه، همه‌ي فعل و انفعالات اين صفحه با </w:t>
      </w:r>
      <w:r w:rsidRPr="008B4C54">
        <w:rPr>
          <w:rFonts w:cs="Mitra"/>
          <w:szCs w:val="28"/>
        </w:rPr>
        <w:t>Servlet</w:t>
      </w:r>
      <w:r w:rsidRPr="008B4C54">
        <w:rPr>
          <w:rFonts w:cs="Mitra"/>
          <w:szCs w:val="28"/>
          <w:rtl/>
          <w:lang w:bidi="ar-SA"/>
        </w:rPr>
        <w:t xml:space="preserve"> ها توسط </w:t>
      </w:r>
      <w:proofErr w:type="spellStart"/>
      <w:r w:rsidRPr="008B4C54">
        <w:rPr>
          <w:rFonts w:cs="Mitra"/>
          <w:szCs w:val="28"/>
        </w:rPr>
        <w:t>Javascript</w:t>
      </w:r>
      <w:proofErr w:type="spellEnd"/>
      <w:r w:rsidRPr="008B4C54">
        <w:rPr>
          <w:rFonts w:cs="Mitra"/>
          <w:szCs w:val="28"/>
          <w:rtl/>
          <w:lang w:bidi="ar-SA"/>
        </w:rPr>
        <w:t xml:space="preserve"> و با استفاده از تکنولوژي </w:t>
      </w:r>
      <w:r w:rsidRPr="008B4C54">
        <w:rPr>
          <w:rFonts w:cs="Mitra"/>
          <w:szCs w:val="28"/>
        </w:rPr>
        <w:t>Ajax</w:t>
      </w:r>
      <w:r w:rsidRPr="008B4C54">
        <w:rPr>
          <w:rFonts w:cs="Mitra"/>
          <w:szCs w:val="28"/>
          <w:rtl/>
          <w:lang w:bidi="ar-SA"/>
        </w:rPr>
        <w:t xml:space="preserve"> صورت مي‌پذيرد. بنابراين در حين کار با رابط کاربري اين نرم‌افزار ما صرفا با همين صفحه روبرو خواهيم بود. همينطور </w:t>
      </w:r>
      <w:r w:rsidRPr="008B4C54">
        <w:rPr>
          <w:rFonts w:cs="Mitra"/>
          <w:szCs w:val="28"/>
        </w:rPr>
        <w:t>timer</w:t>
      </w:r>
      <w:r w:rsidRPr="008B4C54">
        <w:rPr>
          <w:rFonts w:cs="Mitra"/>
          <w:szCs w:val="28"/>
          <w:rtl/>
          <w:lang w:bidi="ar-SA"/>
        </w:rPr>
        <w:t xml:space="preserve"> هاي موجود در اين صفحه متناوبا وضعيت </w:t>
      </w:r>
      <w:r w:rsidRPr="008B4C54">
        <w:rPr>
          <w:rFonts w:cs="Mitra"/>
          <w:szCs w:val="28"/>
        </w:rPr>
        <w:t>engine</w:t>
      </w:r>
      <w:r w:rsidRPr="008B4C54">
        <w:rPr>
          <w:rFonts w:cs="Mitra"/>
          <w:szCs w:val="28"/>
          <w:rtl/>
          <w:lang w:bidi="ar-SA"/>
        </w:rPr>
        <w:t xml:space="preserve"> را چک مي‌کنند و در هر لحظه بنا به وضعيت سيستم عمليات مختلف مورد نياز (کشيدن نمودار، نمايش گزارش و ...) را انجام مي‌دهند.</w:t>
      </w:r>
    </w:p>
    <w:p w:rsidR="00744970" w:rsidRPr="008B4C54" w:rsidRDefault="00B37349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  <w:rtl/>
          <w:lang w:bidi="ar-SA"/>
        </w:rPr>
        <w:t xml:space="preserve">کلاس </w:t>
      </w:r>
      <w:proofErr w:type="spellStart"/>
      <w:r w:rsidRPr="008B4C54">
        <w:rPr>
          <w:rFonts w:cs="Mitra"/>
          <w:szCs w:val="28"/>
        </w:rPr>
        <w:t>GeneratorImpl</w:t>
      </w:r>
      <w:proofErr w:type="spellEnd"/>
      <w:r w:rsidRPr="008B4C54">
        <w:rPr>
          <w:rFonts w:cs="Mitra"/>
          <w:szCs w:val="28"/>
          <w:rtl/>
          <w:lang w:bidi="ar-SA"/>
        </w:rPr>
        <w:t xml:space="preserve"> در ماژول </w:t>
      </w:r>
      <w:r w:rsidRPr="008B4C54">
        <w:rPr>
          <w:rFonts w:cs="Mitra"/>
          <w:szCs w:val="28"/>
        </w:rPr>
        <w:t>Generator</w:t>
      </w:r>
      <w:r w:rsidRPr="008B4C54">
        <w:rPr>
          <w:rFonts w:cs="Mitra"/>
          <w:szCs w:val="28"/>
          <w:rtl/>
          <w:lang w:bidi="ar-SA"/>
        </w:rPr>
        <w:t xml:space="preserve"> که کلاس اصلي اين ماژول محسوب مي‌شود داراي يک </w:t>
      </w:r>
      <w:r w:rsidRPr="008B4C54">
        <w:rPr>
          <w:rFonts w:cs="Mitra"/>
          <w:szCs w:val="28"/>
        </w:rPr>
        <w:t>Thread‌</w:t>
      </w:r>
      <w:r w:rsidRPr="008B4C54">
        <w:rPr>
          <w:rFonts w:cs="Mitra"/>
          <w:szCs w:val="28"/>
          <w:rtl/>
          <w:lang w:bidi="ar-SA"/>
        </w:rPr>
        <w:t xml:space="preserve"> اصلي براي انجام مراحل مختلف پروسه مي‌باشد و در هر مرحله بنا به نياز </w:t>
      </w:r>
      <w:r w:rsidRPr="008B4C54">
        <w:rPr>
          <w:rFonts w:cs="Mitra"/>
          <w:szCs w:val="28"/>
        </w:rPr>
        <w:t>Thread</w:t>
      </w:r>
      <w:r w:rsidRPr="008B4C54">
        <w:rPr>
          <w:rFonts w:cs="Mitra"/>
          <w:szCs w:val="28"/>
          <w:rtl/>
          <w:lang w:bidi="ar-SA"/>
        </w:rPr>
        <w:t xml:space="preserve"> هاي ديگري را ايجاد کرده و وظايف مختلف را به آنها محول مي‌نمايد. نحوه‌ي کار </w:t>
      </w:r>
      <w:r w:rsidRPr="008B4C54">
        <w:rPr>
          <w:rFonts w:cs="Mitra"/>
          <w:szCs w:val="28"/>
        </w:rPr>
        <w:t>Thread</w:t>
      </w:r>
      <w:r w:rsidRPr="008B4C54">
        <w:rPr>
          <w:rFonts w:cs="Mitra"/>
          <w:szCs w:val="28"/>
          <w:rtl/>
          <w:lang w:bidi="ar-SA"/>
        </w:rPr>
        <w:t xml:space="preserve"> اصلي در اين ماژول که با فراخواني متد </w:t>
      </w:r>
      <w:proofErr w:type="spellStart"/>
      <w:r w:rsidRPr="008B4C54">
        <w:rPr>
          <w:rFonts w:cs="Mitra"/>
          <w:szCs w:val="28"/>
        </w:rPr>
        <w:t>startProcess</w:t>
      </w:r>
      <w:proofErr w:type="spellEnd"/>
      <w:r w:rsidRPr="008B4C54">
        <w:rPr>
          <w:rFonts w:cs="Mitra"/>
          <w:szCs w:val="28"/>
          <w:rtl/>
          <w:lang w:bidi="ar-SA"/>
        </w:rPr>
        <w:t xml:space="preserve"> ساخته مي‌شود به اين شکل است که ابتدا </w:t>
      </w:r>
      <w:r w:rsidRPr="008B4C54">
        <w:rPr>
          <w:rFonts w:cs="Mitra"/>
          <w:szCs w:val="28"/>
        </w:rPr>
        <w:t>Logger</w:t>
      </w:r>
      <w:r w:rsidRPr="008B4C54">
        <w:rPr>
          <w:rFonts w:cs="Mitra"/>
          <w:szCs w:val="28"/>
          <w:rtl/>
          <w:lang w:bidi="ar-SA"/>
        </w:rPr>
        <w:t xml:space="preserve"> سيستم  و سپس </w:t>
      </w:r>
      <w:r w:rsidRPr="008B4C54">
        <w:rPr>
          <w:rFonts w:cs="Mitra"/>
          <w:szCs w:val="28"/>
        </w:rPr>
        <w:t>engine</w:t>
      </w:r>
      <w:r w:rsidRPr="008B4C54">
        <w:rPr>
          <w:rFonts w:cs="Mitra"/>
          <w:szCs w:val="28"/>
          <w:rtl/>
          <w:lang w:bidi="ar-SA"/>
        </w:rPr>
        <w:t xml:space="preserve"> را از شروع پروسه با خبر مي‌سازد تا مراحل اوليه در هر کدام انجام پذيرد. سپس دو </w:t>
      </w:r>
      <w:r w:rsidRPr="008B4C54">
        <w:rPr>
          <w:rFonts w:cs="Mitra"/>
          <w:szCs w:val="28"/>
        </w:rPr>
        <w:t>Thread</w:t>
      </w:r>
      <w:r w:rsidRPr="008B4C54">
        <w:rPr>
          <w:rFonts w:cs="Mitra"/>
          <w:szCs w:val="28"/>
          <w:rtl/>
          <w:lang w:bidi="ar-SA"/>
        </w:rPr>
        <w:t xml:space="preserve"> ايجاد مي‌‌کند که وظيفه‌ي يکي توليد سفارش‌هاي خريد و ديگري توليد سفارش‌هاي فروش مي‌باشد، و اين </w:t>
      </w:r>
      <w:r w:rsidRPr="008B4C54">
        <w:rPr>
          <w:rFonts w:cs="Mitra"/>
          <w:szCs w:val="28"/>
        </w:rPr>
        <w:t>Thread</w:t>
      </w:r>
      <w:r w:rsidRPr="008B4C54">
        <w:rPr>
          <w:rFonts w:cs="Mitra"/>
          <w:szCs w:val="28"/>
          <w:rtl/>
          <w:lang w:bidi="ar-SA"/>
        </w:rPr>
        <w:t xml:space="preserve"> ها را اجرا مي‌کند. پس از آن به مدت تنظيم شده براي پروسه‌ي </w:t>
      </w:r>
      <w:r w:rsidRPr="008B4C54">
        <w:rPr>
          <w:rFonts w:cs="Mitra"/>
          <w:szCs w:val="28"/>
        </w:rPr>
        <w:t>Pre-opening</w:t>
      </w:r>
      <w:r w:rsidRPr="008B4C54">
        <w:rPr>
          <w:rFonts w:cs="Mitra"/>
          <w:szCs w:val="28"/>
          <w:rtl/>
          <w:lang w:bidi="ar-SA"/>
        </w:rPr>
        <w:t xml:space="preserve"> منتظر مي‌ماند. اگر در طول اين مدت فرمان پايان از رابط کاربري برسد </w:t>
      </w:r>
      <w:r w:rsidRPr="008B4C54">
        <w:rPr>
          <w:rFonts w:cs="Mitra"/>
          <w:szCs w:val="28"/>
        </w:rPr>
        <w:t>Thread</w:t>
      </w:r>
      <w:r w:rsidRPr="008B4C54">
        <w:rPr>
          <w:rFonts w:cs="Mitra"/>
          <w:szCs w:val="28"/>
          <w:rtl/>
          <w:lang w:bidi="ar-SA"/>
        </w:rPr>
        <w:t xml:space="preserve"> اصلي </w:t>
      </w:r>
      <w:r w:rsidRPr="008B4C54">
        <w:rPr>
          <w:rFonts w:cs="Mitra"/>
          <w:szCs w:val="28"/>
        </w:rPr>
        <w:t>interrupt</w:t>
      </w:r>
      <w:r w:rsidRPr="008B4C54">
        <w:rPr>
          <w:rFonts w:cs="Mitra"/>
          <w:szCs w:val="28"/>
          <w:rtl/>
          <w:lang w:bidi="ar-SA"/>
        </w:rPr>
        <w:t xml:space="preserve"> مي‌شود. </w:t>
      </w:r>
      <w:r w:rsidRPr="008B4C54">
        <w:rPr>
          <w:rFonts w:cs="Mitra"/>
          <w:szCs w:val="28"/>
        </w:rPr>
        <w:t>Thread</w:t>
      </w:r>
      <w:r w:rsidRPr="008B4C54">
        <w:rPr>
          <w:rFonts w:cs="Mitra"/>
          <w:szCs w:val="28"/>
          <w:rtl/>
          <w:lang w:bidi="ar-SA"/>
        </w:rPr>
        <w:t xml:space="preserve"> اصلي پس از هر مرحله وضعيت سيستم را که در شي </w:t>
      </w:r>
      <w:r w:rsidRPr="008B4C54">
        <w:rPr>
          <w:rFonts w:cs="Mitra"/>
          <w:szCs w:val="28"/>
        </w:rPr>
        <w:t>Settings</w:t>
      </w:r>
      <w:r w:rsidRPr="008B4C54">
        <w:rPr>
          <w:rFonts w:cs="Mitra"/>
          <w:szCs w:val="28"/>
          <w:rtl/>
          <w:lang w:bidi="ar-SA"/>
        </w:rPr>
        <w:t xml:space="preserve"> ثبت مي‌شود چک مي‌کند و بنا به وضعيت ثبت شده عکس‌العمل نشان مي‌دهد. پس از انتظار براي پايان يافتن پروسه‌ي </w:t>
      </w:r>
      <w:r w:rsidRPr="008B4C54">
        <w:rPr>
          <w:rFonts w:cs="Mitra"/>
          <w:szCs w:val="28"/>
        </w:rPr>
        <w:t>Pre-opening</w:t>
      </w:r>
      <w:r w:rsidRPr="008B4C54">
        <w:rPr>
          <w:rFonts w:cs="Mitra"/>
          <w:szCs w:val="28"/>
          <w:rtl/>
          <w:lang w:bidi="ar-SA"/>
        </w:rPr>
        <w:t xml:space="preserve"> ماژول </w:t>
      </w:r>
      <w:r w:rsidRPr="008B4C54">
        <w:rPr>
          <w:rFonts w:cs="Mitra"/>
          <w:szCs w:val="28"/>
        </w:rPr>
        <w:t>Generator</w:t>
      </w:r>
      <w:r w:rsidRPr="008B4C54">
        <w:rPr>
          <w:rFonts w:cs="Mitra"/>
          <w:szCs w:val="28"/>
          <w:rtl/>
          <w:lang w:bidi="ar-SA"/>
        </w:rPr>
        <w:t xml:space="preserve"> فرمان شروع پروسه‌ي </w:t>
      </w:r>
      <w:r w:rsidRPr="008B4C54">
        <w:rPr>
          <w:rFonts w:cs="Mitra"/>
          <w:szCs w:val="28"/>
        </w:rPr>
        <w:t>Trading</w:t>
      </w:r>
      <w:r w:rsidRPr="008B4C54">
        <w:rPr>
          <w:rFonts w:cs="Mitra"/>
          <w:szCs w:val="28"/>
          <w:rtl/>
          <w:lang w:bidi="ar-SA"/>
        </w:rPr>
        <w:t xml:space="preserve"> را به </w:t>
      </w:r>
      <w:r w:rsidRPr="008B4C54">
        <w:rPr>
          <w:rFonts w:cs="Mitra"/>
          <w:szCs w:val="28"/>
        </w:rPr>
        <w:t>engine‌</w:t>
      </w:r>
      <w:r w:rsidRPr="008B4C54">
        <w:rPr>
          <w:rFonts w:cs="Mitra"/>
          <w:szCs w:val="28"/>
          <w:rtl/>
          <w:lang w:bidi="ar-SA"/>
        </w:rPr>
        <w:t xml:space="preserve"> ارسال مي‌کند و خود دوباره دو </w:t>
      </w:r>
      <w:r w:rsidRPr="008B4C54">
        <w:rPr>
          <w:rFonts w:cs="Mitra"/>
          <w:szCs w:val="28"/>
        </w:rPr>
        <w:t>Thread</w:t>
      </w:r>
      <w:r w:rsidRPr="008B4C54">
        <w:rPr>
          <w:rFonts w:cs="Mitra"/>
          <w:szCs w:val="28"/>
          <w:rtl/>
          <w:lang w:bidi="ar-SA"/>
        </w:rPr>
        <w:t xml:space="preserve"> ديگر براي توليد سفارش ها ايجاد کرده و آنها را اجرا مي‌نمايد و دوباره تا پايان يافتن مدت زمان </w:t>
      </w:r>
      <w:r w:rsidRPr="008B4C54">
        <w:rPr>
          <w:rFonts w:cs="Mitra"/>
          <w:szCs w:val="28"/>
        </w:rPr>
        <w:t>Trading</w:t>
      </w:r>
      <w:r w:rsidRPr="008B4C54">
        <w:rPr>
          <w:rFonts w:cs="Mitra"/>
          <w:szCs w:val="28"/>
          <w:rtl/>
          <w:lang w:bidi="ar-SA"/>
        </w:rPr>
        <w:t xml:space="preserve"> منتظر مي‌ماند. پس از پايان يافتن مدت زمان </w:t>
      </w:r>
      <w:r w:rsidRPr="008B4C54">
        <w:rPr>
          <w:rFonts w:cs="Mitra"/>
          <w:szCs w:val="28"/>
        </w:rPr>
        <w:t>trading</w:t>
      </w:r>
      <w:r w:rsidRPr="008B4C54">
        <w:rPr>
          <w:rFonts w:cs="Mitra"/>
          <w:szCs w:val="28"/>
          <w:rtl/>
          <w:lang w:bidi="ar-SA"/>
        </w:rPr>
        <w:t xml:space="preserve"> ماژول </w:t>
      </w:r>
      <w:r w:rsidRPr="008B4C54">
        <w:rPr>
          <w:rFonts w:cs="Mitra"/>
          <w:szCs w:val="28"/>
        </w:rPr>
        <w:t>Generator</w:t>
      </w:r>
      <w:r w:rsidRPr="008B4C54">
        <w:rPr>
          <w:rFonts w:cs="Mitra"/>
          <w:szCs w:val="28"/>
          <w:rtl/>
          <w:lang w:bidi="ar-SA"/>
        </w:rPr>
        <w:t xml:space="preserve"> فرمان پايان يافتن پروسه را به </w:t>
      </w:r>
      <w:r w:rsidRPr="008B4C54">
        <w:rPr>
          <w:rFonts w:cs="Mitra"/>
          <w:szCs w:val="28"/>
        </w:rPr>
        <w:t>engine</w:t>
      </w:r>
      <w:r w:rsidRPr="008B4C54">
        <w:rPr>
          <w:rFonts w:cs="Mitra"/>
          <w:szCs w:val="28"/>
          <w:rtl/>
          <w:lang w:bidi="ar-SA"/>
        </w:rPr>
        <w:t xml:space="preserve"> ارسال مي‌کند.</w:t>
      </w:r>
    </w:p>
    <w:p w:rsidR="00744970" w:rsidRPr="008B4C54" w:rsidRDefault="00B37349" w:rsidP="004E087A">
      <w:pPr>
        <w:bidi/>
        <w:spacing w:line="324" w:lineRule="auto"/>
        <w:jc w:val="both"/>
        <w:rPr>
          <w:rFonts w:cs="Mitra"/>
          <w:szCs w:val="28"/>
          <w:rtl/>
          <w:lang w:bidi="fa-IR"/>
        </w:rPr>
      </w:pPr>
      <w:r w:rsidRPr="008B4C54">
        <w:rPr>
          <w:rFonts w:cs="Mitra"/>
          <w:szCs w:val="28"/>
          <w:rtl/>
          <w:lang w:bidi="ar-SA"/>
        </w:rPr>
        <w:t xml:space="preserve">کلاس </w:t>
      </w:r>
      <w:proofErr w:type="spellStart"/>
      <w:r w:rsidRPr="008B4C54">
        <w:rPr>
          <w:rFonts w:cs="Mitra"/>
          <w:szCs w:val="28"/>
        </w:rPr>
        <w:t>EngineImpl</w:t>
      </w:r>
      <w:proofErr w:type="spellEnd"/>
      <w:r w:rsidRPr="008B4C54">
        <w:rPr>
          <w:rFonts w:cs="Mitra"/>
          <w:szCs w:val="28"/>
          <w:rtl/>
          <w:lang w:bidi="ar-SA"/>
        </w:rPr>
        <w:t xml:space="preserve"> که پياده‌سازي </w:t>
      </w:r>
      <w:r w:rsidRPr="008B4C54">
        <w:rPr>
          <w:rFonts w:cs="Mitra"/>
          <w:szCs w:val="28"/>
        </w:rPr>
        <w:t>engine‌</w:t>
      </w:r>
      <w:r w:rsidRPr="008B4C54">
        <w:rPr>
          <w:rFonts w:cs="Mitra"/>
          <w:szCs w:val="28"/>
          <w:rtl/>
          <w:lang w:bidi="ar-SA"/>
        </w:rPr>
        <w:t xml:space="preserve"> توسط آن صورت گرفته حاوي دو نوع از متد‌هاست. گروهي از اين متد‌ها براي گرفتن اطلاعات داخلي </w:t>
      </w:r>
      <w:r w:rsidRPr="008B4C54">
        <w:rPr>
          <w:rFonts w:cs="Mitra"/>
          <w:szCs w:val="28"/>
        </w:rPr>
        <w:t>engine</w:t>
      </w:r>
      <w:r w:rsidRPr="008B4C54">
        <w:rPr>
          <w:rFonts w:cs="Mitra"/>
          <w:szCs w:val="28"/>
          <w:rtl/>
          <w:lang w:bidi="ar-SA"/>
        </w:rPr>
        <w:t xml:space="preserve"> توسط رابط کاربري به کار مي‌روند که نام همه‌ي آنها با </w:t>
      </w:r>
      <w:r w:rsidRPr="008B4C54">
        <w:rPr>
          <w:rFonts w:cs="Mitra"/>
          <w:szCs w:val="28"/>
        </w:rPr>
        <w:t>get‌</w:t>
      </w:r>
      <w:r w:rsidRPr="008B4C54">
        <w:rPr>
          <w:rFonts w:cs="Mitra"/>
          <w:szCs w:val="28"/>
          <w:rtl/>
          <w:lang w:bidi="ar-SA"/>
        </w:rPr>
        <w:t xml:space="preserve"> شروع مي‌شود. باقي متد‌ها براي ارتباط با </w:t>
      </w:r>
      <w:r w:rsidRPr="008B4C54">
        <w:rPr>
          <w:rFonts w:cs="Mitra"/>
          <w:szCs w:val="28"/>
        </w:rPr>
        <w:t>Generator</w:t>
      </w:r>
      <w:r w:rsidRPr="008B4C54">
        <w:rPr>
          <w:rFonts w:cs="Mitra"/>
          <w:szCs w:val="28"/>
          <w:rtl/>
          <w:lang w:bidi="ar-SA"/>
        </w:rPr>
        <w:t xml:space="preserve"> به کار مي‌روند و فرامين را از او دريافت مي‌کنند. </w:t>
      </w:r>
      <w:proofErr w:type="gramStart"/>
      <w:r w:rsidRPr="008B4C54">
        <w:rPr>
          <w:rFonts w:cs="Mitra"/>
          <w:szCs w:val="28"/>
        </w:rPr>
        <w:t>Engine</w:t>
      </w:r>
      <w:r w:rsidRPr="008B4C54">
        <w:rPr>
          <w:rFonts w:cs="Mitra"/>
          <w:szCs w:val="28"/>
          <w:rtl/>
          <w:lang w:bidi="ar-SA"/>
        </w:rPr>
        <w:t xml:space="preserve"> داراري دو </w:t>
      </w:r>
      <w:r w:rsidRPr="008B4C54">
        <w:rPr>
          <w:rFonts w:cs="Mitra"/>
          <w:szCs w:val="28"/>
        </w:rPr>
        <w:t>Map</w:t>
      </w:r>
      <w:r w:rsidRPr="008B4C54">
        <w:rPr>
          <w:rFonts w:cs="Mitra"/>
          <w:szCs w:val="28"/>
          <w:rtl/>
          <w:lang w:bidi="ar-SA"/>
        </w:rPr>
        <w:t xml:space="preserve"> به نام‌هاي </w:t>
      </w:r>
      <w:proofErr w:type="spellStart"/>
      <w:r w:rsidRPr="008B4C54">
        <w:rPr>
          <w:rFonts w:cs="Mitra"/>
          <w:szCs w:val="28"/>
        </w:rPr>
        <w:t>buyQueues</w:t>
      </w:r>
      <w:proofErr w:type="spellEnd"/>
      <w:r w:rsidRPr="008B4C54">
        <w:rPr>
          <w:rFonts w:cs="Mitra"/>
          <w:szCs w:val="28"/>
          <w:rtl/>
          <w:lang w:bidi="ar-SA"/>
        </w:rPr>
        <w:t xml:space="preserve"> و </w:t>
      </w:r>
      <w:proofErr w:type="spellStart"/>
      <w:r w:rsidRPr="008B4C54">
        <w:rPr>
          <w:rFonts w:cs="Mitra"/>
          <w:szCs w:val="28"/>
        </w:rPr>
        <w:t>sellQueues</w:t>
      </w:r>
      <w:proofErr w:type="spellEnd"/>
      <w:r w:rsidRPr="008B4C54">
        <w:rPr>
          <w:rFonts w:cs="Mitra"/>
          <w:szCs w:val="28"/>
          <w:rtl/>
          <w:lang w:bidi="ar-SA"/>
        </w:rPr>
        <w:t xml:space="preserve"> مي‌باشد که اين دو </w:t>
      </w:r>
      <w:r w:rsidRPr="008B4C54">
        <w:rPr>
          <w:rFonts w:cs="Mitra"/>
          <w:szCs w:val="28"/>
        </w:rPr>
        <w:t>Map</w:t>
      </w:r>
      <w:r w:rsidRPr="008B4C54">
        <w:rPr>
          <w:rFonts w:cs="Mitra"/>
          <w:szCs w:val="28"/>
          <w:rtl/>
          <w:lang w:bidi="ar-SA"/>
        </w:rPr>
        <w:t xml:space="preserve"> براي هر نماد صف‌هاي خريد و فروش را نگهداري مي‌کنند.</w:t>
      </w:r>
      <w:proofErr w:type="gramEnd"/>
      <w:r w:rsidRPr="008B4C54">
        <w:rPr>
          <w:rFonts w:cs="Mitra"/>
          <w:szCs w:val="28"/>
          <w:rtl/>
          <w:lang w:bidi="ar-SA"/>
        </w:rPr>
        <w:t xml:space="preserve"> همينطور </w:t>
      </w:r>
      <w:r w:rsidRPr="008B4C54">
        <w:rPr>
          <w:rFonts w:cs="Mitra"/>
          <w:szCs w:val="28"/>
        </w:rPr>
        <w:t>map</w:t>
      </w:r>
      <w:r w:rsidRPr="008B4C54">
        <w:rPr>
          <w:rFonts w:cs="Mitra"/>
          <w:szCs w:val="28"/>
          <w:rtl/>
          <w:lang w:bidi="ar-SA"/>
        </w:rPr>
        <w:t xml:space="preserve"> ديگري با نام </w:t>
      </w:r>
      <w:proofErr w:type="spellStart"/>
      <w:r w:rsidRPr="008B4C54">
        <w:rPr>
          <w:rFonts w:cs="Mitra"/>
          <w:szCs w:val="28"/>
        </w:rPr>
        <w:t>tradingThreads</w:t>
      </w:r>
      <w:proofErr w:type="spellEnd"/>
      <w:r w:rsidRPr="008B4C54">
        <w:rPr>
          <w:rFonts w:cs="Mitra"/>
          <w:szCs w:val="28"/>
          <w:rtl/>
          <w:lang w:bidi="ar-SA"/>
        </w:rPr>
        <w:t xml:space="preserve"> وجود دارد که به ازاي هر نماد يک </w:t>
      </w:r>
      <w:r w:rsidRPr="008B4C54">
        <w:rPr>
          <w:rFonts w:cs="Mitra"/>
          <w:szCs w:val="28"/>
        </w:rPr>
        <w:t>Thread</w:t>
      </w:r>
      <w:r w:rsidRPr="008B4C54">
        <w:rPr>
          <w:rFonts w:cs="Mitra"/>
          <w:szCs w:val="28"/>
          <w:rtl/>
          <w:lang w:bidi="ar-SA"/>
        </w:rPr>
        <w:t xml:space="preserve"> براي مقايسه‌ي سفارش‌ها و انجام معاملات در آن نگهداري مي‌شود. همينطوري </w:t>
      </w:r>
      <w:r w:rsidRPr="008B4C54">
        <w:rPr>
          <w:rFonts w:cs="Mitra"/>
          <w:szCs w:val="28"/>
        </w:rPr>
        <w:t>engine</w:t>
      </w:r>
      <w:r w:rsidRPr="008B4C54">
        <w:rPr>
          <w:rFonts w:cs="Mitra"/>
          <w:szCs w:val="28"/>
          <w:rtl/>
          <w:lang w:bidi="ar-SA"/>
        </w:rPr>
        <w:t xml:space="preserve"> داراي شمارنده‌‌هاي مختلفي نيز هست که مقادير مختلف مورد نياز براي گزارش‌ها را در آنها نگهداري مي‌کند. </w:t>
      </w:r>
      <w:proofErr w:type="gramStart"/>
      <w:r w:rsidRPr="008B4C54">
        <w:rPr>
          <w:rFonts w:cs="Mitra"/>
          <w:szCs w:val="28"/>
        </w:rPr>
        <w:t>Engine</w:t>
      </w:r>
      <w:r w:rsidRPr="008B4C54">
        <w:rPr>
          <w:rFonts w:cs="Mitra"/>
          <w:szCs w:val="28"/>
          <w:rtl/>
          <w:lang w:bidi="ar-SA"/>
        </w:rPr>
        <w:t xml:space="preserve"> با استفاده از متد </w:t>
      </w:r>
      <w:proofErr w:type="spellStart"/>
      <w:r w:rsidRPr="008B4C54">
        <w:rPr>
          <w:rFonts w:cs="Mitra"/>
          <w:szCs w:val="28"/>
        </w:rPr>
        <w:t>putOrder</w:t>
      </w:r>
      <w:proofErr w:type="spellEnd"/>
      <w:r w:rsidRPr="008B4C54">
        <w:rPr>
          <w:rFonts w:cs="Mitra"/>
          <w:szCs w:val="28"/>
          <w:rtl/>
          <w:lang w:bidi="ar-SA"/>
        </w:rPr>
        <w:t xml:space="preserve"> سفارش‌ها را دريافت مي‌کند و آنها را در صف مربوط به خود قرار مي‌دهد.</w:t>
      </w:r>
      <w:proofErr w:type="gramEnd"/>
      <w:r w:rsidRPr="008B4C54">
        <w:rPr>
          <w:rFonts w:cs="Mitra"/>
          <w:szCs w:val="28"/>
          <w:rtl/>
          <w:lang w:bidi="ar-SA"/>
        </w:rPr>
        <w:t xml:space="preserve"> اين صف‌ها از نوع </w:t>
      </w:r>
      <w:r w:rsidRPr="008B4C54">
        <w:rPr>
          <w:rFonts w:cs="Mitra"/>
          <w:szCs w:val="28"/>
        </w:rPr>
        <w:t>sorted</w:t>
      </w:r>
      <w:r w:rsidRPr="008B4C54">
        <w:rPr>
          <w:rFonts w:cs="Mitra"/>
          <w:szCs w:val="28"/>
          <w:rtl/>
          <w:lang w:bidi="ar-SA"/>
        </w:rPr>
        <w:t xml:space="preserve"> مي‌باشند که هر شي‌اي که در آنها قرار مي‌گيرد با توجه به متد </w:t>
      </w:r>
      <w:proofErr w:type="spellStart"/>
      <w:r w:rsidRPr="008B4C54">
        <w:rPr>
          <w:rFonts w:cs="Mitra"/>
          <w:szCs w:val="28"/>
        </w:rPr>
        <w:t>compareTo</w:t>
      </w:r>
      <w:proofErr w:type="spellEnd"/>
      <w:r w:rsidRPr="008B4C54">
        <w:rPr>
          <w:rFonts w:cs="Mitra"/>
          <w:szCs w:val="28"/>
          <w:rtl/>
          <w:lang w:bidi="ar-SA"/>
        </w:rPr>
        <w:t xml:space="preserve"> که از کلاس آن </w:t>
      </w:r>
      <w:r w:rsidRPr="008B4C54">
        <w:rPr>
          <w:rFonts w:cs="Mitra"/>
          <w:szCs w:val="28"/>
        </w:rPr>
        <w:t>override</w:t>
      </w:r>
      <w:r w:rsidRPr="008B4C54">
        <w:rPr>
          <w:rFonts w:cs="Mitra"/>
          <w:szCs w:val="28"/>
          <w:rtl/>
          <w:lang w:bidi="ar-SA"/>
        </w:rPr>
        <w:t xml:space="preserve"> شده به صورت </w:t>
      </w:r>
      <w:r w:rsidRPr="008B4C54">
        <w:rPr>
          <w:rFonts w:cs="Mitra"/>
          <w:szCs w:val="28"/>
        </w:rPr>
        <w:t>sort</w:t>
      </w:r>
      <w:r w:rsidRPr="008B4C54">
        <w:rPr>
          <w:rFonts w:cs="Mitra"/>
          <w:szCs w:val="28"/>
          <w:rtl/>
          <w:lang w:bidi="ar-SA"/>
        </w:rPr>
        <w:t xml:space="preserve"> شده در صف قرار خواهد گرفت. متد </w:t>
      </w:r>
      <w:proofErr w:type="spellStart"/>
      <w:r w:rsidRPr="008B4C54">
        <w:rPr>
          <w:rFonts w:cs="Mitra"/>
          <w:szCs w:val="28"/>
        </w:rPr>
        <w:t>compareTo</w:t>
      </w:r>
      <w:proofErr w:type="spellEnd"/>
      <w:r w:rsidRPr="008B4C54">
        <w:rPr>
          <w:rFonts w:cs="Mitra"/>
          <w:szCs w:val="28"/>
          <w:rtl/>
          <w:lang w:bidi="ar-SA"/>
        </w:rPr>
        <w:t xml:space="preserve"> از کلاس </w:t>
      </w:r>
      <w:r w:rsidRPr="008B4C54">
        <w:rPr>
          <w:rFonts w:cs="Mitra"/>
          <w:szCs w:val="28"/>
        </w:rPr>
        <w:t>Order</w:t>
      </w:r>
      <w:r w:rsidR="004E087A">
        <w:rPr>
          <w:rFonts w:cs="Mitra"/>
          <w:szCs w:val="28"/>
          <w:rtl/>
          <w:lang w:bidi="ar-SA"/>
        </w:rPr>
        <w:t xml:space="preserve"> </w:t>
      </w:r>
      <w:r w:rsidRPr="008B4C54">
        <w:rPr>
          <w:rFonts w:cs="Mitra"/>
          <w:szCs w:val="28"/>
          <w:rtl/>
          <w:lang w:bidi="ar-SA"/>
        </w:rPr>
        <w:t xml:space="preserve">که حاوي اطلاعات سفارش است به شکلي پياده‌سازي شده که صف‌ها با الگوريتم </w:t>
      </w:r>
      <w:r w:rsidRPr="008B4C54">
        <w:rPr>
          <w:rFonts w:cs="Mitra"/>
          <w:szCs w:val="28"/>
        </w:rPr>
        <w:t>Origin FIFO</w:t>
      </w:r>
      <w:r w:rsidRPr="008B4C54">
        <w:rPr>
          <w:rFonts w:cs="Mitra"/>
          <w:szCs w:val="28"/>
          <w:rtl/>
          <w:lang w:bidi="ar-SA"/>
        </w:rPr>
        <w:t xml:space="preserve"> مرتب شوند. ترتيب </w:t>
      </w:r>
      <w:r w:rsidRPr="008B4C54">
        <w:rPr>
          <w:rFonts w:cs="Mitra"/>
          <w:szCs w:val="28"/>
        </w:rPr>
        <w:t>sort</w:t>
      </w:r>
      <w:r w:rsidRPr="008B4C54">
        <w:rPr>
          <w:rFonts w:cs="Mitra"/>
          <w:szCs w:val="28"/>
          <w:rtl/>
          <w:lang w:bidi="ar-SA"/>
        </w:rPr>
        <w:t xml:space="preserve"> در دو صف خريد و فروش بر خلاف يکديگر است. به اين معني که مثلا دو سفارش از مشترياني با </w:t>
      </w:r>
      <w:r w:rsidRPr="008B4C54">
        <w:rPr>
          <w:rFonts w:cs="Mitra"/>
          <w:szCs w:val="28"/>
        </w:rPr>
        <w:t>priority</w:t>
      </w:r>
      <w:r w:rsidRPr="008B4C54">
        <w:rPr>
          <w:rFonts w:cs="Mitra"/>
          <w:szCs w:val="28"/>
          <w:rtl/>
          <w:lang w:bidi="ar-SA"/>
        </w:rPr>
        <w:t xml:space="preserve"> يکسان در صف خريد به شکلي </w:t>
      </w:r>
      <w:r w:rsidRPr="008B4C54">
        <w:rPr>
          <w:rFonts w:cs="Mitra"/>
          <w:szCs w:val="28"/>
        </w:rPr>
        <w:t>sort</w:t>
      </w:r>
      <w:r w:rsidRPr="008B4C54">
        <w:rPr>
          <w:rFonts w:cs="Mitra"/>
          <w:szCs w:val="28"/>
          <w:rtl/>
          <w:lang w:bidi="ar-SA"/>
        </w:rPr>
        <w:t xml:space="preserve"> مي‌شوند که سفارش با قيمت بالاتر در ابتداي صف قرار گيرد ولي در صف فروش سفارش با قيمت پاينتر در ابتداي صف قرار خواهد گرفت. پياده‌سازي </w:t>
      </w:r>
      <w:r w:rsidRPr="008B4C54">
        <w:rPr>
          <w:rFonts w:cs="Mitra"/>
          <w:szCs w:val="28"/>
        </w:rPr>
        <w:t>Thread</w:t>
      </w:r>
      <w:r w:rsidRPr="008B4C54">
        <w:rPr>
          <w:rFonts w:cs="Mitra"/>
          <w:szCs w:val="28"/>
          <w:rtl/>
          <w:lang w:bidi="ar-SA"/>
        </w:rPr>
        <w:t xml:space="preserve"> هاي </w:t>
      </w:r>
      <w:r w:rsidRPr="008B4C54">
        <w:rPr>
          <w:rFonts w:cs="Mitra"/>
          <w:szCs w:val="28"/>
        </w:rPr>
        <w:t>Trading</w:t>
      </w:r>
      <w:r w:rsidRPr="008B4C54">
        <w:rPr>
          <w:rFonts w:cs="Mitra"/>
          <w:szCs w:val="28"/>
          <w:rtl/>
          <w:lang w:bidi="ar-SA"/>
        </w:rPr>
        <w:t xml:space="preserve"> نيز در همين کلاس انجام گرفته. هر </w:t>
      </w:r>
      <w:r w:rsidRPr="008B4C54">
        <w:rPr>
          <w:rFonts w:cs="Mitra"/>
          <w:szCs w:val="28"/>
        </w:rPr>
        <w:t>Thread</w:t>
      </w:r>
      <w:r w:rsidRPr="008B4C54">
        <w:rPr>
          <w:rFonts w:cs="Mitra"/>
          <w:szCs w:val="28"/>
          <w:rtl/>
          <w:lang w:bidi="ar-SA"/>
        </w:rPr>
        <w:t xml:space="preserve"> در صورتيکه سفارشي در صف‌ها موجود باشد سفارش ابتدايي هر دو صف خريد و فروش را برداشته و باهم مقايسه مي‌کند. در صورتيکه اين دو سفارش منجر به معامله شدند تعداد آنها را از هم کم مي‌کند و اگر از سفارشي تعدادي باقي ماند آنرا به صف باز مي‌گرداند. در صورتيکه با سفارش‌هاي ابتداي هر دو صف امکان انجام معامله وجود نداشته باشد، سفارش‌ها به صف بازگردانده مي‌شوند و </w:t>
      </w:r>
      <w:r w:rsidRPr="008B4C54">
        <w:rPr>
          <w:rFonts w:cs="Mitra"/>
          <w:szCs w:val="28"/>
        </w:rPr>
        <w:t>Thread</w:t>
      </w:r>
      <w:r w:rsidRPr="008B4C54">
        <w:rPr>
          <w:rFonts w:cs="Mitra"/>
          <w:szCs w:val="28"/>
          <w:rtl/>
          <w:lang w:bidi="ar-SA"/>
        </w:rPr>
        <w:t xml:space="preserve"> منتظر مي‌ماند تا سفارش جديدي به صف وارد شود. متد </w:t>
      </w:r>
      <w:proofErr w:type="spellStart"/>
      <w:r w:rsidRPr="008B4C54">
        <w:rPr>
          <w:rFonts w:cs="Mitra"/>
          <w:szCs w:val="28"/>
        </w:rPr>
        <w:t>PutOrder</w:t>
      </w:r>
      <w:proofErr w:type="spellEnd"/>
      <w:r w:rsidRPr="008B4C54">
        <w:rPr>
          <w:rFonts w:cs="Mitra"/>
          <w:szCs w:val="28"/>
          <w:rtl/>
          <w:lang w:bidi="ar-SA"/>
        </w:rPr>
        <w:t xml:space="preserve"> وارد شدن سفارش جديد را به اطلاع </w:t>
      </w:r>
      <w:r w:rsidRPr="008B4C54">
        <w:rPr>
          <w:rFonts w:cs="Mitra"/>
          <w:szCs w:val="28"/>
        </w:rPr>
        <w:t>Thread</w:t>
      </w:r>
      <w:r w:rsidRPr="008B4C54">
        <w:rPr>
          <w:rFonts w:cs="Mitra"/>
          <w:szCs w:val="28"/>
          <w:rtl/>
          <w:lang w:bidi="ar-SA"/>
        </w:rPr>
        <w:t xml:space="preserve"> مي‌رساند. با هر سفارش جديدي که وارد صف شود اين پروسه تکرار مي‌شود.</w:t>
      </w:r>
    </w:p>
    <w:p w:rsidR="00975115" w:rsidRPr="008B4C54" w:rsidRDefault="00975115" w:rsidP="004E087A">
      <w:pPr>
        <w:bidi/>
        <w:spacing w:line="324" w:lineRule="auto"/>
        <w:jc w:val="both"/>
        <w:rPr>
          <w:rFonts w:cs="Mitra"/>
          <w:szCs w:val="28"/>
          <w:rtl/>
          <w:lang w:bidi="fa-IR"/>
        </w:rPr>
      </w:pPr>
    </w:p>
    <w:p w:rsidR="00904B3D" w:rsidRPr="008B4C54" w:rsidRDefault="00904B3D" w:rsidP="004E087A">
      <w:pPr>
        <w:bidi/>
        <w:spacing w:line="324" w:lineRule="auto"/>
        <w:jc w:val="both"/>
        <w:rPr>
          <w:rFonts w:cs="Mitra"/>
          <w:szCs w:val="28"/>
          <w:rtl/>
          <w:lang w:bidi="fa-IR"/>
        </w:rPr>
      </w:pPr>
    </w:p>
    <w:p w:rsidR="00904B3D" w:rsidRPr="008B4C54" w:rsidRDefault="00904B3D" w:rsidP="004E087A">
      <w:pPr>
        <w:bidi/>
        <w:spacing w:line="324" w:lineRule="auto"/>
        <w:jc w:val="both"/>
        <w:rPr>
          <w:rFonts w:cs="Mitra"/>
          <w:szCs w:val="28"/>
          <w:rtl/>
          <w:lang w:bidi="fa-IR"/>
        </w:rPr>
      </w:pPr>
    </w:p>
    <w:p w:rsidR="00904B3D" w:rsidRPr="008B4C54" w:rsidRDefault="00904B3D" w:rsidP="004E087A">
      <w:pPr>
        <w:bidi/>
        <w:spacing w:line="324" w:lineRule="auto"/>
        <w:jc w:val="both"/>
        <w:rPr>
          <w:rFonts w:cs="Mitra"/>
          <w:szCs w:val="28"/>
          <w:rtl/>
          <w:lang w:bidi="fa-IR"/>
        </w:rPr>
      </w:pPr>
    </w:p>
    <w:p w:rsidR="00904B3D" w:rsidRDefault="00904B3D" w:rsidP="004E087A">
      <w:pPr>
        <w:bidi/>
        <w:spacing w:line="324" w:lineRule="auto"/>
        <w:jc w:val="both"/>
        <w:rPr>
          <w:rFonts w:cs="Mitra"/>
          <w:szCs w:val="28"/>
          <w:lang w:bidi="fa-IR"/>
        </w:rPr>
      </w:pPr>
    </w:p>
    <w:p w:rsidR="00C2787A" w:rsidRDefault="00C2787A" w:rsidP="004E087A">
      <w:pPr>
        <w:bidi/>
        <w:spacing w:line="324" w:lineRule="auto"/>
        <w:jc w:val="both"/>
        <w:rPr>
          <w:rFonts w:cs="Mitra"/>
          <w:szCs w:val="28"/>
          <w:lang w:bidi="fa-IR"/>
        </w:rPr>
      </w:pPr>
    </w:p>
    <w:p w:rsidR="00C2787A" w:rsidRPr="008B4C54" w:rsidRDefault="00C2787A" w:rsidP="004E087A">
      <w:pPr>
        <w:bidi/>
        <w:spacing w:line="324" w:lineRule="auto"/>
        <w:jc w:val="both"/>
        <w:rPr>
          <w:rFonts w:cs="Mitra"/>
          <w:szCs w:val="28"/>
          <w:rtl/>
          <w:lang w:bidi="fa-IR"/>
        </w:rPr>
      </w:pPr>
    </w:p>
    <w:p w:rsidR="00E46A8D" w:rsidRPr="008B4C54" w:rsidRDefault="00E46A8D" w:rsidP="004E087A">
      <w:pPr>
        <w:bidi/>
        <w:spacing w:line="324" w:lineRule="auto"/>
        <w:rPr>
          <w:b/>
          <w:bCs/>
          <w:rtl/>
          <w:lang w:bidi="fa-IR"/>
        </w:rPr>
      </w:pP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b/>
          <w:bCs/>
          <w:szCs w:val="28"/>
          <w:rtl/>
          <w:lang w:bidi="ar-SA"/>
        </w:rPr>
      </w:pPr>
      <w:r w:rsidRPr="008B4C54">
        <w:rPr>
          <w:rFonts w:cs="Mitra"/>
          <w:b/>
          <w:bCs/>
          <w:szCs w:val="28"/>
          <w:rtl/>
          <w:lang w:bidi="ar-SA"/>
        </w:rPr>
        <w:t>راهنماي کاربري</w:t>
      </w:r>
    </w:p>
    <w:p w:rsidR="00E46A8D" w:rsidRPr="008B4C54" w:rsidRDefault="00E46A8D" w:rsidP="004E087A">
      <w:pPr>
        <w:bidi/>
        <w:spacing w:line="324" w:lineRule="auto"/>
        <w:jc w:val="both"/>
        <w:rPr>
          <w:rFonts w:cs="Mitra" w:hint="cs"/>
          <w:b/>
          <w:bCs/>
          <w:szCs w:val="28"/>
          <w:rtl/>
          <w:lang w:bidi="fa-IR"/>
        </w:rPr>
      </w:pPr>
      <w:r w:rsidRPr="008B4C54">
        <w:rPr>
          <w:rFonts w:cs="Mitra"/>
          <w:szCs w:val="28"/>
          <w:rtl/>
          <w:lang w:bidi="ar-SA"/>
        </w:rPr>
        <w:t xml:space="preserve">رابط کاربري نرم‌افزار </w:t>
      </w:r>
      <w:r w:rsidRPr="008B4C54">
        <w:rPr>
          <w:rFonts w:cs="Mitra" w:hint="cs"/>
          <w:szCs w:val="28"/>
          <w:rtl/>
          <w:lang w:bidi="ar-SA"/>
        </w:rPr>
        <w:t>شبيه</w:t>
      </w:r>
      <w:r w:rsidRPr="008B4C54">
        <w:rPr>
          <w:rFonts w:cs="Mitra"/>
          <w:szCs w:val="28"/>
          <w:rtl/>
          <w:lang w:bidi="ar-SA"/>
        </w:rPr>
        <w:t xml:space="preserve"> ساز معاملات بورس روي آدرس</w:t>
      </w:r>
      <w:r w:rsidRPr="008B4C54">
        <w:rPr>
          <w:rFonts w:cs="Mitra" w:hint="cs"/>
          <w:szCs w:val="28"/>
          <w:rtl/>
          <w:lang w:bidi="ar-SA"/>
        </w:rPr>
        <w:t xml:space="preserve"> </w:t>
      </w:r>
      <w:r w:rsidRPr="008B4C54">
        <w:rPr>
          <w:rFonts w:cs="Mitra"/>
          <w:szCs w:val="28"/>
          <w:lang w:bidi="fa-IR"/>
        </w:rPr>
        <w:t>http://localhost:8080</w:t>
      </w:r>
      <w:r w:rsidRPr="008B4C54">
        <w:rPr>
          <w:rFonts w:cs="Mitra"/>
          <w:szCs w:val="28"/>
          <w:rtl/>
          <w:lang w:bidi="ar-SA"/>
        </w:rPr>
        <w:t xml:space="preserve">  قابل مشاهده است.</w:t>
      </w:r>
      <w:r w:rsidR="00D641A6">
        <w:rPr>
          <w:rFonts w:cs="Mitra"/>
          <w:szCs w:val="28"/>
          <w:lang w:bidi="ar-SA"/>
        </w:rPr>
        <w:t xml:space="preserve"> </w:t>
      </w:r>
      <w:r w:rsidR="00D641A6">
        <w:rPr>
          <w:rFonts w:cs="Mitra" w:hint="cs"/>
          <w:szCs w:val="28"/>
          <w:rtl/>
          <w:lang w:bidi="fa-IR"/>
        </w:rPr>
        <w:t xml:space="preserve"> این نرم افزار در 2 مد آموزشی و </w:t>
      </w:r>
      <w:r w:rsidR="00D641A6">
        <w:rPr>
          <w:rFonts w:cs="Mitra"/>
          <w:szCs w:val="28"/>
          <w:lang w:bidi="fa-IR"/>
        </w:rPr>
        <w:t>benchmark</w:t>
      </w:r>
      <w:r w:rsidR="00D641A6">
        <w:rPr>
          <w:rFonts w:cs="Mitra" w:hint="cs"/>
          <w:szCs w:val="28"/>
          <w:rtl/>
          <w:lang w:bidi="fa-IR"/>
        </w:rPr>
        <w:t xml:space="preserve"> قابلیت کارکرد دارد.</w:t>
      </w:r>
    </w:p>
    <w:p w:rsidR="00E46A8D" w:rsidRPr="008B4C54" w:rsidRDefault="00480C57" w:rsidP="004E087A">
      <w:pPr>
        <w:bidi/>
        <w:spacing w:line="324" w:lineRule="auto"/>
        <w:jc w:val="both"/>
        <w:rPr>
          <w:rFonts w:cs="Mitra"/>
          <w:szCs w:val="28"/>
          <w:lang w:bidi="ar-SA"/>
        </w:rPr>
      </w:pPr>
      <w:r>
        <w:rPr>
          <w:rFonts w:cs="Mitra"/>
          <w:noProof/>
          <w:szCs w:val="28"/>
          <w:lang w:eastAsia="en-US" w:bidi="ar-SA"/>
        </w:rPr>
        <w:drawing>
          <wp:inline distT="0" distB="0" distL="0" distR="0">
            <wp:extent cx="5791200" cy="3150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8D" w:rsidRDefault="00480C57" w:rsidP="004E087A">
      <w:pPr>
        <w:bidi/>
        <w:spacing w:line="324" w:lineRule="auto"/>
        <w:jc w:val="both"/>
        <w:rPr>
          <w:rFonts w:cs="Mitra" w:hint="cs"/>
          <w:szCs w:val="28"/>
          <w:rtl/>
          <w:lang w:bidi="ar-SA"/>
        </w:rPr>
      </w:pPr>
      <w:r>
        <w:rPr>
          <w:rFonts w:cs="Mitra" w:hint="cs"/>
          <w:szCs w:val="28"/>
          <w:rtl/>
          <w:lang w:bidi="ar-SA"/>
        </w:rPr>
        <w:t xml:space="preserve">در مد </w:t>
      </w:r>
      <w:r>
        <w:rPr>
          <w:rFonts w:cs="Mitra"/>
          <w:szCs w:val="28"/>
          <w:lang w:bidi="ar-SA"/>
        </w:rPr>
        <w:t>benchmark</w:t>
      </w:r>
      <w:r>
        <w:rPr>
          <w:rFonts w:cs="Mitra" w:hint="cs"/>
          <w:szCs w:val="28"/>
          <w:rtl/>
          <w:lang w:bidi="fa-IR"/>
        </w:rPr>
        <w:t xml:space="preserve"> </w:t>
      </w:r>
      <w:r w:rsidR="00E46A8D" w:rsidRPr="008B4C54">
        <w:rPr>
          <w:rFonts w:cs="Mitra"/>
          <w:szCs w:val="28"/>
          <w:rtl/>
          <w:lang w:bidi="ar-SA"/>
        </w:rPr>
        <w:t>براي شروع پروسه ابتدا با</w:t>
      </w:r>
      <w:r w:rsidR="009D5CCB" w:rsidRPr="008B4C54">
        <w:rPr>
          <w:rFonts w:cs="Mitra" w:hint="cs"/>
          <w:szCs w:val="28"/>
          <w:rtl/>
          <w:lang w:bidi="ar-SA"/>
        </w:rPr>
        <w:t>يد</w:t>
      </w:r>
      <w:r w:rsidR="00E46A8D" w:rsidRPr="008B4C54">
        <w:rPr>
          <w:rFonts w:cs="Mitra"/>
          <w:szCs w:val="28"/>
          <w:rtl/>
          <w:lang w:bidi="ar-SA"/>
        </w:rPr>
        <w:t xml:space="preserve"> فا</w:t>
      </w:r>
      <w:r w:rsidR="009D5CCB" w:rsidRPr="008B4C54">
        <w:rPr>
          <w:rFonts w:cs="Mitra" w:hint="cs"/>
          <w:szCs w:val="28"/>
          <w:rtl/>
          <w:lang w:bidi="ar-SA"/>
        </w:rPr>
        <w:t>يل</w:t>
      </w:r>
      <w:r w:rsidR="00E46A8D" w:rsidRPr="008B4C54">
        <w:rPr>
          <w:rFonts w:cs="Mitra"/>
          <w:szCs w:val="28"/>
          <w:rtl/>
          <w:lang w:bidi="ar-SA"/>
        </w:rPr>
        <w:t>‌هاي حاوي داده‌هاي مشتر</w:t>
      </w:r>
      <w:r w:rsidR="009D5CCB" w:rsidRPr="008B4C54">
        <w:rPr>
          <w:rFonts w:cs="Mitra" w:hint="cs"/>
          <w:szCs w:val="28"/>
          <w:rtl/>
          <w:lang w:bidi="ar-SA"/>
        </w:rPr>
        <w:t>يا</w:t>
      </w:r>
      <w:r w:rsidR="00E46A8D" w:rsidRPr="008B4C54">
        <w:rPr>
          <w:rFonts w:cs="Mitra"/>
          <w:szCs w:val="28"/>
          <w:rtl/>
          <w:lang w:bidi="ar-SA"/>
        </w:rPr>
        <w:t>ن و نماد‌ها بارگزاري شوند. ا</w:t>
      </w:r>
      <w:r w:rsidR="009D5CCB" w:rsidRPr="008B4C54">
        <w:rPr>
          <w:rFonts w:cs="Mitra" w:hint="cs"/>
          <w:szCs w:val="28"/>
          <w:rtl/>
          <w:lang w:bidi="ar-SA"/>
        </w:rPr>
        <w:t>ين</w:t>
      </w:r>
      <w:r w:rsidR="00E46A8D" w:rsidRPr="008B4C54">
        <w:rPr>
          <w:rFonts w:cs="Mitra"/>
          <w:szCs w:val="28"/>
          <w:rtl/>
          <w:lang w:bidi="ar-SA"/>
        </w:rPr>
        <w:t xml:space="preserve"> فا</w:t>
      </w:r>
      <w:r w:rsidR="009D5CCB" w:rsidRPr="008B4C54">
        <w:rPr>
          <w:rFonts w:cs="Mitra" w:hint="cs"/>
          <w:szCs w:val="28"/>
          <w:rtl/>
          <w:lang w:bidi="ar-SA"/>
        </w:rPr>
        <w:t>يل</w:t>
      </w:r>
      <w:r w:rsidR="00E46A8D" w:rsidRPr="008B4C54">
        <w:rPr>
          <w:rFonts w:cs="Mitra"/>
          <w:szCs w:val="28"/>
          <w:rtl/>
          <w:lang w:bidi="ar-SA"/>
        </w:rPr>
        <w:t xml:space="preserve">‌ها با فرمت </w:t>
      </w:r>
      <w:proofErr w:type="spellStart"/>
      <w:r w:rsidR="00E46A8D" w:rsidRPr="008B4C54">
        <w:rPr>
          <w:rFonts w:cs="Mitra"/>
          <w:szCs w:val="28"/>
          <w:lang w:bidi="ar-SA"/>
        </w:rPr>
        <w:t>csv</w:t>
      </w:r>
      <w:proofErr w:type="spellEnd"/>
      <w:r w:rsidR="00E46A8D" w:rsidRPr="008B4C54">
        <w:rPr>
          <w:rFonts w:cs="Mitra"/>
          <w:szCs w:val="28"/>
          <w:rtl/>
          <w:lang w:bidi="ar-SA"/>
        </w:rPr>
        <w:t xml:space="preserve"> با</w:t>
      </w:r>
      <w:r w:rsidR="009D5CCB" w:rsidRPr="008B4C54">
        <w:rPr>
          <w:rFonts w:cs="Mitra" w:hint="cs"/>
          <w:szCs w:val="28"/>
          <w:rtl/>
          <w:lang w:bidi="ar-SA"/>
        </w:rPr>
        <w:t>يد</w:t>
      </w:r>
      <w:r w:rsidR="00E46A8D" w:rsidRPr="008B4C54">
        <w:rPr>
          <w:rFonts w:cs="Mitra"/>
          <w:szCs w:val="28"/>
          <w:rtl/>
          <w:lang w:bidi="ar-SA"/>
        </w:rPr>
        <w:t xml:space="preserve"> ا</w:t>
      </w:r>
      <w:r w:rsidR="009D5CCB" w:rsidRPr="008B4C54">
        <w:rPr>
          <w:rFonts w:cs="Mitra" w:hint="cs"/>
          <w:szCs w:val="28"/>
          <w:rtl/>
          <w:lang w:bidi="ar-SA"/>
        </w:rPr>
        <w:t>يجا</w:t>
      </w:r>
      <w:r w:rsidR="00E46A8D" w:rsidRPr="008B4C54">
        <w:rPr>
          <w:rFonts w:cs="Mitra"/>
          <w:szCs w:val="28"/>
          <w:rtl/>
          <w:lang w:bidi="ar-SA"/>
        </w:rPr>
        <w:t>د شده باشند. نمونه‌ي ا</w:t>
      </w:r>
      <w:r w:rsidR="009D5CCB" w:rsidRPr="008B4C54">
        <w:rPr>
          <w:rFonts w:cs="Mitra" w:hint="cs"/>
          <w:szCs w:val="28"/>
          <w:rtl/>
          <w:lang w:bidi="ar-SA"/>
        </w:rPr>
        <w:t>ين</w:t>
      </w:r>
      <w:r w:rsidR="00E46A8D" w:rsidRPr="008B4C54">
        <w:rPr>
          <w:rFonts w:cs="Mitra"/>
          <w:szCs w:val="28"/>
          <w:rtl/>
          <w:lang w:bidi="ar-SA"/>
        </w:rPr>
        <w:t xml:space="preserve"> فا</w:t>
      </w:r>
      <w:r w:rsidR="009D5CCB" w:rsidRPr="008B4C54">
        <w:rPr>
          <w:rFonts w:cs="Mitra" w:hint="cs"/>
          <w:szCs w:val="28"/>
          <w:rtl/>
          <w:lang w:bidi="ar-SA"/>
        </w:rPr>
        <w:t>يل</w:t>
      </w:r>
      <w:r w:rsidR="00E46A8D" w:rsidRPr="008B4C54">
        <w:rPr>
          <w:rFonts w:cs="Mitra"/>
          <w:szCs w:val="28"/>
          <w:rtl/>
          <w:lang w:bidi="ar-SA"/>
        </w:rPr>
        <w:t xml:space="preserve">‌ها در پوشه‌ي </w:t>
      </w:r>
      <w:r w:rsidR="00E46A8D" w:rsidRPr="008B4C54">
        <w:rPr>
          <w:rFonts w:cs="Mitra"/>
          <w:szCs w:val="28"/>
          <w:lang w:bidi="ar-SA"/>
        </w:rPr>
        <w:t>sample-data</w:t>
      </w:r>
      <w:r w:rsidR="009D5CCB" w:rsidRPr="008B4C54">
        <w:rPr>
          <w:rFonts w:cs="Mitra"/>
          <w:szCs w:val="28"/>
          <w:rtl/>
          <w:lang w:bidi="ar-SA"/>
        </w:rPr>
        <w:t xml:space="preserve"> از </w:t>
      </w:r>
      <w:r w:rsidR="009D5CCB" w:rsidRPr="008B4C54">
        <w:rPr>
          <w:rFonts w:cs="Mitra" w:hint="cs"/>
          <w:szCs w:val="28"/>
          <w:rtl/>
          <w:lang w:bidi="ar-SA"/>
        </w:rPr>
        <w:t>مسير</w:t>
      </w:r>
      <w:r w:rsidR="009D5CCB" w:rsidRPr="008B4C54">
        <w:rPr>
          <w:rFonts w:cs="Mitra"/>
          <w:szCs w:val="28"/>
          <w:rtl/>
          <w:lang w:bidi="ar-SA"/>
        </w:rPr>
        <w:t xml:space="preserve"> ا</w:t>
      </w:r>
      <w:r w:rsidR="009D5CCB" w:rsidRPr="008B4C54">
        <w:rPr>
          <w:rFonts w:cs="Mitra" w:hint="cs"/>
          <w:szCs w:val="28"/>
          <w:rtl/>
          <w:lang w:bidi="ar-SA"/>
        </w:rPr>
        <w:t>صلي</w:t>
      </w:r>
      <w:r w:rsidR="009D5CCB" w:rsidRPr="008B4C54">
        <w:rPr>
          <w:rFonts w:cs="Mitra"/>
          <w:szCs w:val="28"/>
          <w:rtl/>
          <w:lang w:bidi="ar-SA"/>
        </w:rPr>
        <w:t xml:space="preserve"> پروژه موجود است. </w:t>
      </w:r>
      <w:r w:rsidR="009D5CCB" w:rsidRPr="008B4C54">
        <w:rPr>
          <w:rFonts w:cs="Mitra" w:hint="cs"/>
          <w:szCs w:val="28"/>
          <w:rtl/>
          <w:lang w:bidi="ar-SA"/>
        </w:rPr>
        <w:t>همچنين</w:t>
      </w:r>
      <w:r w:rsidR="009D5CCB" w:rsidRPr="008B4C54">
        <w:rPr>
          <w:rFonts w:cs="Mitra"/>
          <w:szCs w:val="28"/>
          <w:rtl/>
          <w:lang w:bidi="ar-SA"/>
        </w:rPr>
        <w:t xml:space="preserve"> با </w:t>
      </w:r>
      <w:r w:rsidR="009D5CCB" w:rsidRPr="008B4C54">
        <w:rPr>
          <w:rFonts w:cs="Mitra" w:hint="cs"/>
          <w:szCs w:val="28"/>
          <w:rtl/>
          <w:lang w:bidi="ar-SA"/>
        </w:rPr>
        <w:t>کليک</w:t>
      </w:r>
      <w:r w:rsidR="00E46A8D" w:rsidRPr="008B4C54">
        <w:rPr>
          <w:rFonts w:cs="Mitra"/>
          <w:szCs w:val="28"/>
          <w:rtl/>
          <w:lang w:bidi="ar-SA"/>
        </w:rPr>
        <w:t xml:space="preserve"> بر روي علامت سئوال کنار دکمه‌ي انتخاب فا</w:t>
      </w:r>
      <w:r w:rsidR="009D5CCB" w:rsidRPr="008B4C54">
        <w:rPr>
          <w:rFonts w:cs="Mitra" w:hint="cs"/>
          <w:szCs w:val="28"/>
          <w:rtl/>
          <w:lang w:bidi="ar-SA"/>
        </w:rPr>
        <w:t>يل</w:t>
      </w:r>
      <w:r w:rsidR="009D5CCB" w:rsidRPr="008B4C54">
        <w:rPr>
          <w:rFonts w:cs="Mitra"/>
          <w:szCs w:val="28"/>
          <w:rtl/>
          <w:lang w:bidi="ar-SA"/>
        </w:rPr>
        <w:t xml:space="preserve"> تو</w:t>
      </w:r>
      <w:r w:rsidR="009D5CCB" w:rsidRPr="008B4C54">
        <w:rPr>
          <w:rFonts w:cs="Mitra" w:hint="cs"/>
          <w:szCs w:val="28"/>
          <w:rtl/>
          <w:lang w:bidi="ar-SA"/>
        </w:rPr>
        <w:t>ضيحات</w:t>
      </w:r>
      <w:r w:rsidR="009D5CCB" w:rsidRPr="008B4C54">
        <w:rPr>
          <w:rFonts w:cs="Mitra"/>
          <w:szCs w:val="28"/>
          <w:rtl/>
          <w:lang w:bidi="ar-SA"/>
        </w:rPr>
        <w:t xml:space="preserve"> مورد </w:t>
      </w:r>
      <w:r w:rsidR="009D5CCB" w:rsidRPr="008B4C54">
        <w:rPr>
          <w:rFonts w:cs="Mitra" w:hint="cs"/>
          <w:szCs w:val="28"/>
          <w:rtl/>
          <w:lang w:bidi="ar-SA"/>
        </w:rPr>
        <w:t>نيا</w:t>
      </w:r>
      <w:r w:rsidR="00E46A8D" w:rsidRPr="008B4C54">
        <w:rPr>
          <w:rFonts w:cs="Mitra"/>
          <w:szCs w:val="28"/>
          <w:rtl/>
          <w:lang w:bidi="ar-SA"/>
        </w:rPr>
        <w:t>ز در مورد شکل فا</w:t>
      </w:r>
      <w:r w:rsidR="009D5CCB" w:rsidRPr="008B4C54">
        <w:rPr>
          <w:rFonts w:cs="Mitra" w:hint="cs"/>
          <w:szCs w:val="28"/>
          <w:rtl/>
          <w:lang w:bidi="ar-SA"/>
        </w:rPr>
        <w:t>يل</w:t>
      </w:r>
      <w:r w:rsidR="009D5CCB" w:rsidRPr="008B4C54">
        <w:rPr>
          <w:rFonts w:cs="Mitra"/>
          <w:szCs w:val="28"/>
          <w:rtl/>
          <w:lang w:bidi="ar-SA"/>
        </w:rPr>
        <w:t xml:space="preserve">‌ها و </w:t>
      </w:r>
      <w:r w:rsidR="009D5CCB" w:rsidRPr="008B4C54">
        <w:rPr>
          <w:rFonts w:cs="Mitra" w:hint="cs"/>
          <w:szCs w:val="28"/>
          <w:rtl/>
          <w:lang w:bidi="ar-SA"/>
        </w:rPr>
        <w:t>معني</w:t>
      </w:r>
      <w:r w:rsidR="00E46A8D" w:rsidRPr="008B4C54">
        <w:rPr>
          <w:rFonts w:cs="Mitra"/>
          <w:szCs w:val="28"/>
          <w:rtl/>
          <w:lang w:bidi="ar-SA"/>
        </w:rPr>
        <w:t xml:space="preserve"> هر ستون در هر کدام از فا</w:t>
      </w:r>
      <w:r w:rsidR="009D5CCB" w:rsidRPr="008B4C54">
        <w:rPr>
          <w:rFonts w:cs="Mitra" w:hint="cs"/>
          <w:szCs w:val="28"/>
          <w:rtl/>
          <w:lang w:bidi="ar-SA"/>
        </w:rPr>
        <w:t>يل</w:t>
      </w:r>
      <w:r w:rsidR="00E46A8D" w:rsidRPr="008B4C54">
        <w:rPr>
          <w:rFonts w:cs="Mitra"/>
          <w:szCs w:val="28"/>
          <w:rtl/>
          <w:lang w:bidi="ar-SA"/>
        </w:rPr>
        <w:t>‌ها قابل مشاهده است.</w:t>
      </w:r>
      <w:r w:rsidR="00E85DB0">
        <w:rPr>
          <w:rFonts w:cs="Mitra" w:hint="cs"/>
          <w:szCs w:val="28"/>
          <w:rtl/>
          <w:lang w:bidi="ar-SA"/>
        </w:rPr>
        <w:t xml:space="preserve"> شرح این فایل ها به این شرح است:</w:t>
      </w:r>
    </w:p>
    <w:p w:rsidR="00E85DB0" w:rsidRDefault="00E85DB0" w:rsidP="00E85DB0">
      <w:pPr>
        <w:bidi/>
        <w:spacing w:line="324" w:lineRule="auto"/>
        <w:jc w:val="both"/>
        <w:rPr>
          <w:rFonts w:cs="Mitra" w:hint="cs"/>
          <w:szCs w:val="28"/>
          <w:rtl/>
          <w:lang w:bidi="ar-SA"/>
        </w:rPr>
      </w:pPr>
      <w:r>
        <w:rPr>
          <w:rFonts w:cs="Mitra" w:hint="cs"/>
          <w:szCs w:val="28"/>
          <w:rtl/>
          <w:lang w:bidi="ar-SA"/>
        </w:rPr>
        <w:t>فایل اطلاعات مشتریان و کارگزاران:</w:t>
      </w:r>
    </w:p>
    <w:p w:rsidR="00E85DB0" w:rsidRPr="00E85DB0" w:rsidRDefault="00E85DB0" w:rsidP="00E85DB0">
      <w:pPr>
        <w:bidi/>
        <w:spacing w:line="324" w:lineRule="auto"/>
        <w:jc w:val="both"/>
        <w:rPr>
          <w:rFonts w:cs="Mitra"/>
          <w:szCs w:val="28"/>
        </w:rPr>
      </w:pPr>
      <w:r w:rsidRPr="00E85DB0">
        <w:rPr>
          <w:rtl/>
          <w:lang w:bidi="ar-SA"/>
        </w:rPr>
        <w:t xml:space="preserve"> </w:t>
      </w:r>
      <w:r w:rsidRPr="00E85DB0">
        <w:rPr>
          <w:rFonts w:cs="Mitra"/>
          <w:szCs w:val="28"/>
          <w:rtl/>
          <w:lang w:bidi="ar-SA"/>
        </w:rPr>
        <w:t xml:space="preserve">فایل اطلاعات مشتریان و کارگزاران فایلی به فرمت </w:t>
      </w:r>
      <w:proofErr w:type="spellStart"/>
      <w:r w:rsidRPr="00E85DB0">
        <w:rPr>
          <w:rFonts w:cs="Mitra"/>
          <w:szCs w:val="28"/>
        </w:rPr>
        <w:t>csv</w:t>
      </w:r>
      <w:proofErr w:type="spellEnd"/>
      <w:r w:rsidRPr="00E85DB0">
        <w:rPr>
          <w:rFonts w:cs="Mitra"/>
          <w:szCs w:val="28"/>
          <w:rtl/>
          <w:lang w:bidi="ar-SA"/>
        </w:rPr>
        <w:t xml:space="preserve"> است که دارای سه ستون می باشد.</w:t>
      </w:r>
    </w:p>
    <w:p w:rsidR="00E85DB0" w:rsidRPr="00E85DB0" w:rsidRDefault="00E85DB0" w:rsidP="00E85DB0">
      <w:pPr>
        <w:bidi/>
        <w:spacing w:line="324" w:lineRule="auto"/>
        <w:jc w:val="both"/>
        <w:rPr>
          <w:rFonts w:cs="Mitra"/>
          <w:szCs w:val="28"/>
        </w:rPr>
      </w:pPr>
      <w:r w:rsidRPr="00E85DB0">
        <w:rPr>
          <w:rFonts w:cs="Mitra"/>
          <w:szCs w:val="28"/>
          <w:rtl/>
          <w:lang w:bidi="ar-SA"/>
        </w:rPr>
        <w:t>این سه ستون که با استفاده از کاما "," به عنوان جداکننده از هم تفکیک شده اند حاوی اطلاعات زیر می باشند:</w:t>
      </w:r>
    </w:p>
    <w:p w:rsidR="00E85DB0" w:rsidRPr="00E85DB0" w:rsidRDefault="00E85DB0" w:rsidP="00E85DB0">
      <w:pPr>
        <w:bidi/>
        <w:spacing w:line="324" w:lineRule="auto"/>
        <w:jc w:val="both"/>
        <w:rPr>
          <w:rFonts w:cs="Mitra"/>
          <w:szCs w:val="28"/>
        </w:rPr>
      </w:pPr>
      <w:r w:rsidRPr="00E85DB0">
        <w:rPr>
          <w:rFonts w:cs="Mitra"/>
          <w:szCs w:val="28"/>
          <w:rtl/>
          <w:lang w:bidi="ar-SA"/>
        </w:rPr>
        <w:t>مشخصه ی مشتری (عددی)</w:t>
      </w:r>
    </w:p>
    <w:p w:rsidR="00E85DB0" w:rsidRPr="00E85DB0" w:rsidRDefault="00E85DB0" w:rsidP="00E85DB0">
      <w:pPr>
        <w:bidi/>
        <w:spacing w:line="324" w:lineRule="auto"/>
        <w:jc w:val="both"/>
        <w:rPr>
          <w:rFonts w:cs="Mitra"/>
          <w:szCs w:val="28"/>
        </w:rPr>
      </w:pPr>
      <w:r w:rsidRPr="00E85DB0">
        <w:rPr>
          <w:rFonts w:cs="Mitra"/>
          <w:szCs w:val="28"/>
          <w:rtl/>
          <w:lang w:bidi="ar-SA"/>
        </w:rPr>
        <w:t>مشخصه ی کارگزار (عددی)</w:t>
      </w:r>
    </w:p>
    <w:p w:rsidR="00E85DB0" w:rsidRDefault="00E85DB0" w:rsidP="00E85DB0">
      <w:pPr>
        <w:bidi/>
        <w:spacing w:line="324" w:lineRule="auto"/>
        <w:jc w:val="both"/>
        <w:rPr>
          <w:rFonts w:cs="Mitra" w:hint="cs"/>
          <w:szCs w:val="28"/>
          <w:rtl/>
          <w:lang w:bidi="ar-SA"/>
        </w:rPr>
      </w:pPr>
      <w:r w:rsidRPr="00E85DB0">
        <w:rPr>
          <w:rFonts w:cs="Mitra"/>
          <w:szCs w:val="28"/>
          <w:rtl/>
          <w:lang w:bidi="ar-SA"/>
        </w:rPr>
        <w:t>اولویت مشتری (عددی)</w:t>
      </w:r>
    </w:p>
    <w:p w:rsidR="00E06DC0" w:rsidRDefault="00E06DC0" w:rsidP="00E06DC0">
      <w:pPr>
        <w:bidi/>
        <w:spacing w:line="324" w:lineRule="auto"/>
        <w:jc w:val="both"/>
        <w:rPr>
          <w:rFonts w:cs="Mitra" w:hint="cs"/>
          <w:szCs w:val="28"/>
          <w:rtl/>
          <w:lang w:bidi="ar-SA"/>
        </w:rPr>
      </w:pPr>
      <w:r>
        <w:rPr>
          <w:rFonts w:cs="Mitra" w:hint="cs"/>
          <w:szCs w:val="28"/>
          <w:rtl/>
          <w:lang w:bidi="ar-SA"/>
        </w:rPr>
        <w:t>فایل اطلاعات نماد ها:</w:t>
      </w:r>
    </w:p>
    <w:p w:rsidR="00E06DC0" w:rsidRPr="00E06DC0" w:rsidRDefault="00E06DC0" w:rsidP="00E06DC0">
      <w:pPr>
        <w:bidi/>
        <w:spacing w:line="324" w:lineRule="auto"/>
        <w:jc w:val="both"/>
        <w:rPr>
          <w:rFonts w:cs="Mitra"/>
          <w:szCs w:val="28"/>
        </w:rPr>
      </w:pPr>
      <w:r w:rsidRPr="00E06DC0">
        <w:rPr>
          <w:rFonts w:cs="Mitra"/>
          <w:szCs w:val="28"/>
          <w:rtl/>
          <w:lang w:bidi="ar-SA"/>
        </w:rPr>
        <w:t xml:space="preserve">فایل اطلاعات نماد ها فایلی به فرمت </w:t>
      </w:r>
      <w:proofErr w:type="spellStart"/>
      <w:r w:rsidRPr="00E06DC0">
        <w:rPr>
          <w:rFonts w:cs="Mitra"/>
          <w:szCs w:val="28"/>
        </w:rPr>
        <w:t>csv</w:t>
      </w:r>
      <w:proofErr w:type="spellEnd"/>
      <w:r w:rsidRPr="00E06DC0">
        <w:rPr>
          <w:rFonts w:cs="Mitra"/>
          <w:szCs w:val="28"/>
          <w:rtl/>
          <w:lang w:bidi="ar-SA"/>
        </w:rPr>
        <w:t xml:space="preserve"> است که دارای دوازده ستون می باشد.</w:t>
      </w:r>
    </w:p>
    <w:p w:rsidR="00E06DC0" w:rsidRPr="00E06DC0" w:rsidRDefault="00E06DC0" w:rsidP="00E06DC0">
      <w:pPr>
        <w:bidi/>
        <w:spacing w:line="324" w:lineRule="auto"/>
        <w:jc w:val="both"/>
        <w:rPr>
          <w:rFonts w:cs="Mitra"/>
          <w:szCs w:val="28"/>
        </w:rPr>
      </w:pPr>
      <w:r w:rsidRPr="00E06DC0">
        <w:rPr>
          <w:rFonts w:cs="Mitra"/>
          <w:szCs w:val="28"/>
          <w:rtl/>
          <w:lang w:bidi="ar-SA"/>
        </w:rPr>
        <w:t>این دوازده ستون که با استفاده از کاما "," به عنوان جداکننده از هم تفکیک شده اند حاوی اطلاعات زیر می باشند:</w:t>
      </w:r>
    </w:p>
    <w:p w:rsidR="00E06DC0" w:rsidRPr="00E06DC0" w:rsidRDefault="00E06DC0" w:rsidP="00E06DC0">
      <w:pPr>
        <w:bidi/>
        <w:spacing w:line="324" w:lineRule="auto"/>
        <w:jc w:val="both"/>
        <w:rPr>
          <w:rFonts w:cs="Mitra"/>
          <w:szCs w:val="28"/>
        </w:rPr>
      </w:pPr>
      <w:r w:rsidRPr="00E06DC0">
        <w:rPr>
          <w:rFonts w:cs="Mitra"/>
          <w:szCs w:val="28"/>
          <w:rtl/>
          <w:lang w:bidi="ar-SA"/>
        </w:rPr>
        <w:t>مشخصه نماد (عددی)</w:t>
      </w:r>
    </w:p>
    <w:p w:rsidR="00E06DC0" w:rsidRPr="00E06DC0" w:rsidRDefault="00E06DC0" w:rsidP="00E06DC0">
      <w:pPr>
        <w:bidi/>
        <w:spacing w:line="324" w:lineRule="auto"/>
        <w:jc w:val="both"/>
        <w:rPr>
          <w:rFonts w:cs="Mitra"/>
          <w:szCs w:val="28"/>
        </w:rPr>
      </w:pPr>
      <w:r w:rsidRPr="00E06DC0">
        <w:rPr>
          <w:rFonts w:cs="Mitra"/>
          <w:szCs w:val="28"/>
          <w:rtl/>
          <w:lang w:bidi="ar-SA"/>
        </w:rPr>
        <w:t>نام نماد (متنی)</w:t>
      </w:r>
    </w:p>
    <w:p w:rsidR="00E06DC0" w:rsidRPr="00E06DC0" w:rsidRDefault="00E06DC0" w:rsidP="00E06DC0">
      <w:pPr>
        <w:bidi/>
        <w:spacing w:line="324" w:lineRule="auto"/>
        <w:jc w:val="both"/>
        <w:rPr>
          <w:rFonts w:cs="Mitra"/>
          <w:szCs w:val="28"/>
        </w:rPr>
      </w:pPr>
      <w:r w:rsidRPr="00E06DC0">
        <w:rPr>
          <w:rFonts w:cs="Mitra"/>
          <w:szCs w:val="28"/>
          <w:rtl/>
          <w:lang w:bidi="ar-SA"/>
        </w:rPr>
        <w:t>علامت اختصاری نماد (متنی)</w:t>
      </w:r>
    </w:p>
    <w:p w:rsidR="00E06DC0" w:rsidRPr="00E06DC0" w:rsidRDefault="00E06DC0" w:rsidP="00E06DC0">
      <w:pPr>
        <w:bidi/>
        <w:spacing w:line="324" w:lineRule="auto"/>
        <w:jc w:val="both"/>
        <w:rPr>
          <w:rFonts w:cs="Mitra"/>
          <w:szCs w:val="28"/>
        </w:rPr>
      </w:pPr>
      <w:r w:rsidRPr="00E06DC0">
        <w:rPr>
          <w:rFonts w:cs="Mitra"/>
          <w:szCs w:val="28"/>
          <w:rtl/>
          <w:lang w:bidi="ar-SA"/>
        </w:rPr>
        <w:t>حداقل قیمت برای سفارش های خرید (عددی)</w:t>
      </w:r>
    </w:p>
    <w:p w:rsidR="00E06DC0" w:rsidRPr="00E06DC0" w:rsidRDefault="00E06DC0" w:rsidP="00E06DC0">
      <w:pPr>
        <w:bidi/>
        <w:spacing w:line="324" w:lineRule="auto"/>
        <w:jc w:val="both"/>
        <w:rPr>
          <w:rFonts w:cs="Mitra"/>
          <w:szCs w:val="28"/>
        </w:rPr>
      </w:pPr>
      <w:r w:rsidRPr="00E06DC0">
        <w:rPr>
          <w:rFonts w:cs="Mitra"/>
          <w:szCs w:val="28"/>
          <w:rtl/>
          <w:lang w:bidi="ar-SA"/>
        </w:rPr>
        <w:t>حداکثر قیمت برای سفارش های خرید (عددی)</w:t>
      </w:r>
    </w:p>
    <w:p w:rsidR="00E06DC0" w:rsidRPr="00E06DC0" w:rsidRDefault="00E06DC0" w:rsidP="00E06DC0">
      <w:pPr>
        <w:bidi/>
        <w:spacing w:line="324" w:lineRule="auto"/>
        <w:jc w:val="both"/>
        <w:rPr>
          <w:rFonts w:cs="Mitra"/>
          <w:szCs w:val="28"/>
        </w:rPr>
      </w:pPr>
      <w:r w:rsidRPr="00E06DC0">
        <w:rPr>
          <w:rFonts w:cs="Mitra"/>
          <w:szCs w:val="28"/>
          <w:rtl/>
          <w:lang w:bidi="ar-SA"/>
        </w:rPr>
        <w:t>حداقل قیمت برای سفارش های فروش (عددی)</w:t>
      </w:r>
    </w:p>
    <w:p w:rsidR="00E06DC0" w:rsidRPr="00E06DC0" w:rsidRDefault="00E06DC0" w:rsidP="00E06DC0">
      <w:pPr>
        <w:bidi/>
        <w:spacing w:line="324" w:lineRule="auto"/>
        <w:jc w:val="both"/>
        <w:rPr>
          <w:rFonts w:cs="Mitra"/>
          <w:szCs w:val="28"/>
        </w:rPr>
      </w:pPr>
      <w:r w:rsidRPr="00E06DC0">
        <w:rPr>
          <w:rFonts w:cs="Mitra"/>
          <w:szCs w:val="28"/>
          <w:rtl/>
          <w:lang w:bidi="ar-SA"/>
        </w:rPr>
        <w:t>حداکثر قیمت برای سفارش های فروش (عددی)</w:t>
      </w:r>
    </w:p>
    <w:p w:rsidR="00E06DC0" w:rsidRPr="00E06DC0" w:rsidRDefault="00E06DC0" w:rsidP="00E06DC0">
      <w:pPr>
        <w:bidi/>
        <w:spacing w:line="324" w:lineRule="auto"/>
        <w:jc w:val="both"/>
        <w:rPr>
          <w:rFonts w:cs="Mitra"/>
          <w:szCs w:val="28"/>
        </w:rPr>
      </w:pPr>
      <w:r w:rsidRPr="00E06DC0">
        <w:rPr>
          <w:rFonts w:cs="Mitra"/>
          <w:szCs w:val="28"/>
          <w:rtl/>
          <w:lang w:bidi="ar-SA"/>
        </w:rPr>
        <w:t>حداقل تعداد سهم در هر سفارش خرید (عددی)</w:t>
      </w:r>
    </w:p>
    <w:p w:rsidR="00E06DC0" w:rsidRPr="00E06DC0" w:rsidRDefault="00E06DC0" w:rsidP="00E06DC0">
      <w:pPr>
        <w:bidi/>
        <w:spacing w:line="324" w:lineRule="auto"/>
        <w:jc w:val="both"/>
        <w:rPr>
          <w:rFonts w:cs="Mitra"/>
          <w:szCs w:val="28"/>
        </w:rPr>
      </w:pPr>
      <w:r w:rsidRPr="00E06DC0">
        <w:rPr>
          <w:rFonts w:cs="Mitra"/>
          <w:szCs w:val="28"/>
          <w:rtl/>
          <w:lang w:bidi="ar-SA"/>
        </w:rPr>
        <w:t>حداکثر تعداد سهم در هر سفارش خرید (عددی)</w:t>
      </w:r>
    </w:p>
    <w:p w:rsidR="00E06DC0" w:rsidRPr="00E06DC0" w:rsidRDefault="00E06DC0" w:rsidP="00E06DC0">
      <w:pPr>
        <w:bidi/>
        <w:spacing w:line="324" w:lineRule="auto"/>
        <w:jc w:val="both"/>
        <w:rPr>
          <w:rFonts w:cs="Mitra"/>
          <w:szCs w:val="28"/>
        </w:rPr>
      </w:pPr>
      <w:r w:rsidRPr="00E06DC0">
        <w:rPr>
          <w:rFonts w:cs="Mitra"/>
          <w:szCs w:val="28"/>
          <w:rtl/>
          <w:lang w:bidi="ar-SA"/>
        </w:rPr>
        <w:t>حداقل تعداد سهم در هر سفارش فروش (عددی)</w:t>
      </w:r>
    </w:p>
    <w:p w:rsidR="00E06DC0" w:rsidRPr="00E06DC0" w:rsidRDefault="00E06DC0" w:rsidP="00E06DC0">
      <w:pPr>
        <w:bidi/>
        <w:spacing w:line="324" w:lineRule="auto"/>
        <w:jc w:val="both"/>
        <w:rPr>
          <w:rFonts w:cs="Mitra"/>
          <w:szCs w:val="28"/>
        </w:rPr>
      </w:pPr>
      <w:r w:rsidRPr="00E06DC0">
        <w:rPr>
          <w:rFonts w:cs="Mitra"/>
          <w:szCs w:val="28"/>
          <w:rtl/>
          <w:lang w:bidi="ar-SA"/>
        </w:rPr>
        <w:t>حداکثر تعداد سهم در هر سفارش فروش (عددی)</w:t>
      </w:r>
    </w:p>
    <w:p w:rsidR="00E06DC0" w:rsidRPr="008B4C54" w:rsidRDefault="00E06DC0" w:rsidP="00E06DC0">
      <w:pPr>
        <w:bidi/>
        <w:spacing w:line="324" w:lineRule="auto"/>
        <w:jc w:val="both"/>
        <w:rPr>
          <w:rFonts w:cs="Mitra"/>
          <w:szCs w:val="28"/>
          <w:lang w:bidi="ar-SA"/>
        </w:rPr>
      </w:pPr>
      <w:r w:rsidRPr="008B4C54">
        <w:rPr>
          <w:rFonts w:cs="Mitra"/>
          <w:noProof/>
          <w:szCs w:val="28"/>
          <w:rtl/>
          <w:lang w:eastAsia="en-US" w:bidi="ar-SA"/>
        </w:rPr>
        <w:drawing>
          <wp:anchor distT="0" distB="0" distL="114300" distR="114300" simplePos="0" relativeHeight="251661312" behindDoc="0" locked="0" layoutInCell="1" allowOverlap="1" wp14:anchorId="28386076" wp14:editId="15D967BC">
            <wp:simplePos x="0" y="0"/>
            <wp:positionH relativeFrom="margin">
              <wp:posOffset>190500</wp:posOffset>
            </wp:positionH>
            <wp:positionV relativeFrom="paragraph">
              <wp:posOffset>2831465</wp:posOffset>
            </wp:positionV>
            <wp:extent cx="5582920" cy="2399665"/>
            <wp:effectExtent l="0" t="0" r="0" b="635"/>
            <wp:wrapSquare wrapText="bothSides"/>
            <wp:docPr id="10" name="Picture 10" descr="Imag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_2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2399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4C54">
        <w:rPr>
          <w:rFonts w:cs="Mitra"/>
          <w:noProof/>
          <w:szCs w:val="28"/>
          <w:rtl/>
          <w:lang w:eastAsia="en-US" w:bidi="ar-SA"/>
        </w:rPr>
        <w:drawing>
          <wp:anchor distT="0" distB="0" distL="114300" distR="114300" simplePos="0" relativeHeight="251660288" behindDoc="0" locked="0" layoutInCell="1" allowOverlap="1" wp14:anchorId="16B1C17C" wp14:editId="3C5872C9">
            <wp:simplePos x="0" y="0"/>
            <wp:positionH relativeFrom="margin">
              <wp:posOffset>161925</wp:posOffset>
            </wp:positionH>
            <wp:positionV relativeFrom="paragraph">
              <wp:posOffset>514985</wp:posOffset>
            </wp:positionV>
            <wp:extent cx="5581650" cy="1929130"/>
            <wp:effectExtent l="0" t="0" r="0" b="0"/>
            <wp:wrapSquare wrapText="bothSides"/>
            <wp:docPr id="11" name="Picture 11" descr="Imag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_1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929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6DC0">
        <w:rPr>
          <w:rFonts w:cs="Mitra"/>
          <w:szCs w:val="28"/>
          <w:rtl/>
          <w:lang w:bidi="ar-SA"/>
        </w:rPr>
        <w:t>قیمت انجام معامله (عددی)</w:t>
      </w: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szCs w:val="28"/>
          <w:lang w:bidi="ar-SA"/>
        </w:rPr>
      </w:pP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szCs w:val="28"/>
          <w:lang w:bidi="ar-SA"/>
        </w:rPr>
      </w:pPr>
      <w:r w:rsidRPr="008B4C54">
        <w:rPr>
          <w:rFonts w:cs="Mitra"/>
          <w:szCs w:val="28"/>
          <w:rtl/>
          <w:lang w:bidi="ar-SA"/>
        </w:rPr>
        <w:t>پس از بارگزاري فا</w:t>
      </w:r>
      <w:r w:rsidR="009D5CCB" w:rsidRPr="008B4C54">
        <w:rPr>
          <w:rFonts w:cs="Mitra" w:hint="cs"/>
          <w:szCs w:val="28"/>
          <w:rtl/>
          <w:lang w:bidi="ar-SA"/>
        </w:rPr>
        <w:t>يل</w:t>
      </w:r>
      <w:r w:rsidR="004E087A">
        <w:rPr>
          <w:rFonts w:cs="Mitra" w:hint="cs"/>
          <w:szCs w:val="28"/>
          <w:rtl/>
          <w:lang w:bidi="ar-SA"/>
        </w:rPr>
        <w:t>‌</w:t>
      </w:r>
      <w:r w:rsidR="009D5CCB" w:rsidRPr="008B4C54">
        <w:rPr>
          <w:rFonts w:cs="Mitra"/>
          <w:szCs w:val="28"/>
          <w:rtl/>
          <w:lang w:bidi="ar-SA"/>
        </w:rPr>
        <w:t>ها و وارد کرد</w:t>
      </w:r>
      <w:r w:rsidR="009D5CCB" w:rsidRPr="008B4C54">
        <w:rPr>
          <w:rFonts w:cs="Mitra" w:hint="cs"/>
          <w:szCs w:val="28"/>
          <w:rtl/>
          <w:lang w:bidi="ar-SA"/>
        </w:rPr>
        <w:t>ن</w:t>
      </w:r>
      <w:r w:rsidR="009D5CCB" w:rsidRPr="008B4C54">
        <w:rPr>
          <w:rFonts w:cs="Mitra"/>
          <w:szCs w:val="28"/>
          <w:rtl/>
          <w:lang w:bidi="ar-SA"/>
        </w:rPr>
        <w:t xml:space="preserve"> </w:t>
      </w:r>
      <w:r w:rsidR="009D5CCB" w:rsidRPr="008B4C54">
        <w:rPr>
          <w:rFonts w:cs="Mitra" w:hint="cs"/>
          <w:szCs w:val="28"/>
          <w:rtl/>
          <w:lang w:bidi="ar-SA"/>
        </w:rPr>
        <w:t>تنظيم</w:t>
      </w:r>
      <w:r w:rsidRPr="008B4C54">
        <w:rPr>
          <w:rFonts w:cs="Mitra"/>
          <w:szCs w:val="28"/>
          <w:rtl/>
          <w:lang w:bidi="ar-SA"/>
        </w:rPr>
        <w:t>‌هاي</w:t>
      </w:r>
      <w:r w:rsidR="009D5CCB" w:rsidRPr="008B4C54">
        <w:rPr>
          <w:rFonts w:cs="Mitra"/>
          <w:szCs w:val="28"/>
          <w:rtl/>
          <w:lang w:bidi="ar-SA"/>
        </w:rPr>
        <w:t xml:space="preserve"> مورد </w:t>
      </w:r>
      <w:r w:rsidR="009D5CCB" w:rsidRPr="008B4C54">
        <w:rPr>
          <w:rFonts w:cs="Mitra" w:hint="cs"/>
          <w:szCs w:val="28"/>
          <w:rtl/>
          <w:lang w:bidi="ar-SA"/>
        </w:rPr>
        <w:t>نياز</w:t>
      </w:r>
      <w:r w:rsidR="009D5CCB" w:rsidRPr="008B4C54">
        <w:rPr>
          <w:rFonts w:cs="Mitra"/>
          <w:szCs w:val="28"/>
          <w:rtl/>
          <w:lang w:bidi="ar-SA"/>
        </w:rPr>
        <w:t xml:space="preserve"> با </w:t>
      </w:r>
      <w:r w:rsidR="009D5CCB" w:rsidRPr="008B4C54">
        <w:rPr>
          <w:rFonts w:cs="Mitra" w:hint="cs"/>
          <w:szCs w:val="28"/>
          <w:rtl/>
          <w:lang w:bidi="ar-SA"/>
        </w:rPr>
        <w:t>کليک</w:t>
      </w:r>
      <w:r w:rsidRPr="008B4C54">
        <w:rPr>
          <w:rFonts w:cs="Mitra"/>
          <w:szCs w:val="28"/>
          <w:rtl/>
          <w:lang w:bidi="ar-SA"/>
        </w:rPr>
        <w:t xml:space="preserve"> بر روي دکمه‌ي</w:t>
      </w:r>
      <w:r w:rsidR="009D5CCB" w:rsidRPr="008B4C54">
        <w:rPr>
          <w:rFonts w:cs="Mitra"/>
          <w:szCs w:val="28"/>
          <w:rtl/>
          <w:lang w:bidi="ar-SA"/>
        </w:rPr>
        <w:t xml:space="preserve"> ثبت </w:t>
      </w:r>
      <w:r w:rsidR="009D5CCB" w:rsidRPr="008B4C54">
        <w:rPr>
          <w:rFonts w:cs="Mitra" w:hint="cs"/>
          <w:szCs w:val="28"/>
          <w:rtl/>
          <w:lang w:bidi="ar-SA"/>
        </w:rPr>
        <w:t>تنظيمات</w:t>
      </w:r>
      <w:r w:rsidRPr="008B4C54">
        <w:rPr>
          <w:rFonts w:cs="Mitra"/>
          <w:szCs w:val="28"/>
          <w:rtl/>
          <w:lang w:bidi="ar-SA"/>
        </w:rPr>
        <w:t xml:space="preserve"> را براي اجراي</w:t>
      </w:r>
      <w:r w:rsidR="009D5CCB" w:rsidRPr="008B4C54">
        <w:rPr>
          <w:rFonts w:cs="Mitra"/>
          <w:szCs w:val="28"/>
          <w:rtl/>
          <w:lang w:bidi="ar-SA"/>
        </w:rPr>
        <w:t xml:space="preserve"> پروسه ثبت </w:t>
      </w:r>
      <w:r w:rsidR="009D5CCB" w:rsidRPr="008B4C54">
        <w:rPr>
          <w:rFonts w:cs="Mitra" w:hint="cs"/>
          <w:szCs w:val="28"/>
          <w:rtl/>
          <w:lang w:bidi="ar-SA"/>
        </w:rPr>
        <w:t>می‌کنيم</w:t>
      </w:r>
      <w:r w:rsidRPr="008B4C54">
        <w:rPr>
          <w:rFonts w:cs="Mitra"/>
          <w:szCs w:val="28"/>
          <w:rtl/>
          <w:lang w:bidi="ar-SA"/>
        </w:rPr>
        <w:t>.</w:t>
      </w:r>
    </w:p>
    <w:p w:rsidR="00E46A8D" w:rsidRPr="008B4C54" w:rsidRDefault="009D5CCB" w:rsidP="004E087A">
      <w:pPr>
        <w:bidi/>
        <w:spacing w:line="324" w:lineRule="auto"/>
        <w:jc w:val="both"/>
        <w:rPr>
          <w:rFonts w:cs="Mitra"/>
          <w:szCs w:val="28"/>
          <w:lang w:bidi="ar-SA"/>
        </w:rPr>
      </w:pPr>
      <w:r w:rsidRPr="008B4C54">
        <w:rPr>
          <w:rFonts w:cs="Mitra"/>
          <w:szCs w:val="28"/>
          <w:rtl/>
          <w:lang w:bidi="ar-SA"/>
        </w:rPr>
        <w:t xml:space="preserve">در موارد </w:t>
      </w:r>
      <w:r w:rsidRPr="008B4C54">
        <w:rPr>
          <w:rFonts w:cs="Mitra" w:hint="cs"/>
          <w:szCs w:val="28"/>
          <w:rtl/>
          <w:lang w:bidi="ar-SA"/>
        </w:rPr>
        <w:t>زير</w:t>
      </w:r>
      <w:r w:rsidRPr="008B4C54">
        <w:rPr>
          <w:rFonts w:cs="Mitra"/>
          <w:szCs w:val="28"/>
          <w:rtl/>
          <w:lang w:bidi="ar-SA"/>
        </w:rPr>
        <w:t xml:space="preserve"> </w:t>
      </w:r>
      <w:r w:rsidRPr="008B4C54">
        <w:rPr>
          <w:rFonts w:cs="Mitra" w:hint="cs"/>
          <w:szCs w:val="28"/>
          <w:rtl/>
          <w:lang w:bidi="ar-SA"/>
        </w:rPr>
        <w:t>پيغا</w:t>
      </w:r>
      <w:r w:rsidR="00E46A8D" w:rsidRPr="008B4C54">
        <w:rPr>
          <w:rFonts w:cs="Mitra"/>
          <w:szCs w:val="28"/>
          <w:rtl/>
          <w:lang w:bidi="ar-SA"/>
        </w:rPr>
        <w:t>م خطايي مشاهده خواهد شد:</w:t>
      </w: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szCs w:val="28"/>
          <w:lang w:bidi="ar-SA"/>
        </w:rPr>
      </w:pPr>
      <w:r w:rsidRPr="008B4C54">
        <w:rPr>
          <w:rFonts w:cs="Mitra"/>
          <w:szCs w:val="28"/>
          <w:rtl/>
          <w:lang w:bidi="ar-SA"/>
        </w:rPr>
        <w:t xml:space="preserve">زمان اجراي پروسه </w:t>
      </w:r>
      <w:r w:rsidRPr="008B4C54">
        <w:rPr>
          <w:rFonts w:cs="Mitra"/>
          <w:szCs w:val="28"/>
          <w:lang w:bidi="ar-SA"/>
        </w:rPr>
        <w:t>pre-opening</w:t>
      </w:r>
      <w:r w:rsidRPr="008B4C54">
        <w:rPr>
          <w:rFonts w:cs="Mitra"/>
          <w:szCs w:val="28"/>
          <w:rtl/>
          <w:lang w:bidi="ar-SA"/>
        </w:rPr>
        <w:t xml:space="preserve"> به علاوه زمان اجراي پروسه‌ي </w:t>
      </w:r>
      <w:r w:rsidRPr="008B4C54">
        <w:rPr>
          <w:rFonts w:cs="Mitra"/>
          <w:szCs w:val="28"/>
          <w:lang w:bidi="ar-SA"/>
        </w:rPr>
        <w:t>trading</w:t>
      </w:r>
      <w:r w:rsidR="009D5CCB" w:rsidRPr="008B4C54">
        <w:rPr>
          <w:rFonts w:cs="Mitra"/>
          <w:szCs w:val="28"/>
        </w:rPr>
        <w:t>‌</w:t>
      </w:r>
      <w:r w:rsidR="009D5CCB" w:rsidRPr="008B4C54">
        <w:rPr>
          <w:rFonts w:cs="Mitra"/>
          <w:szCs w:val="28"/>
          <w:rtl/>
          <w:lang w:bidi="ar-SA"/>
        </w:rPr>
        <w:t xml:space="preserve"> </w:t>
      </w:r>
      <w:r w:rsidR="009D5CCB" w:rsidRPr="008B4C54">
        <w:rPr>
          <w:rFonts w:cs="Mitra" w:hint="cs"/>
          <w:szCs w:val="28"/>
          <w:rtl/>
          <w:lang w:bidi="ar-SA"/>
        </w:rPr>
        <w:t>بيشتر</w:t>
      </w:r>
      <w:r w:rsidRPr="008B4C54">
        <w:rPr>
          <w:rFonts w:cs="Mitra"/>
          <w:szCs w:val="28"/>
          <w:rtl/>
          <w:lang w:bidi="ar-SA"/>
        </w:rPr>
        <w:t xml:space="preserve"> از </w:t>
      </w:r>
      <w:r w:rsidR="009D5CCB" w:rsidRPr="008B4C54">
        <w:rPr>
          <w:rFonts w:cs="Mitra" w:hint="cs"/>
          <w:szCs w:val="28"/>
          <w:rtl/>
          <w:lang w:bidi="ar-SA"/>
        </w:rPr>
        <w:t>يک</w:t>
      </w:r>
      <w:r w:rsidRPr="008B4C54">
        <w:rPr>
          <w:rFonts w:cs="Mitra"/>
          <w:szCs w:val="28"/>
          <w:rtl/>
          <w:lang w:bidi="ar-SA"/>
        </w:rPr>
        <w:t xml:space="preserve"> ساعت باشد.</w:t>
      </w: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szCs w:val="28"/>
          <w:lang w:bidi="ar-SA"/>
        </w:rPr>
      </w:pPr>
      <w:r w:rsidRPr="008B4C54">
        <w:rPr>
          <w:rFonts w:cs="Mitra"/>
          <w:szCs w:val="28"/>
          <w:rtl/>
          <w:lang w:bidi="ar-SA"/>
        </w:rPr>
        <w:t>تعداد سفارش‌هاي</w:t>
      </w:r>
      <w:r w:rsidR="009D5CCB" w:rsidRPr="008B4C54">
        <w:rPr>
          <w:rFonts w:cs="Mitra"/>
          <w:szCs w:val="28"/>
          <w:rtl/>
          <w:lang w:bidi="ar-SA"/>
        </w:rPr>
        <w:t xml:space="preserve"> تو</w:t>
      </w:r>
      <w:r w:rsidR="009D5CCB" w:rsidRPr="008B4C54">
        <w:rPr>
          <w:rFonts w:cs="Mitra" w:hint="cs"/>
          <w:szCs w:val="28"/>
          <w:rtl/>
          <w:lang w:bidi="ar-SA"/>
        </w:rPr>
        <w:t>ليد</w:t>
      </w:r>
      <w:r w:rsidR="009D5CCB" w:rsidRPr="008B4C54">
        <w:rPr>
          <w:rFonts w:cs="Mitra"/>
          <w:szCs w:val="28"/>
          <w:rtl/>
          <w:lang w:bidi="ar-SA"/>
        </w:rPr>
        <w:t xml:space="preserve"> شده در زمان </w:t>
      </w:r>
      <w:r w:rsidR="009D5CCB" w:rsidRPr="008B4C54">
        <w:rPr>
          <w:rFonts w:cs="Mitra" w:hint="cs"/>
          <w:szCs w:val="28"/>
          <w:rtl/>
          <w:lang w:bidi="ar-SA"/>
        </w:rPr>
        <w:t>تنظيم</w:t>
      </w:r>
      <w:r w:rsidRPr="008B4C54">
        <w:rPr>
          <w:rFonts w:cs="Mitra"/>
          <w:szCs w:val="28"/>
          <w:rtl/>
          <w:lang w:bidi="ar-SA"/>
        </w:rPr>
        <w:t xml:space="preserve"> شده براي پروسه‌ها به </w:t>
      </w:r>
      <w:r w:rsidRPr="008B4C54">
        <w:rPr>
          <w:rFonts w:cs="Mitra"/>
          <w:szCs w:val="28"/>
          <w:lang w:bidi="ar-SA"/>
        </w:rPr>
        <w:t>throughput</w:t>
      </w:r>
      <w:r w:rsidR="009D5CCB" w:rsidRPr="008B4C54">
        <w:rPr>
          <w:rFonts w:cs="Mitra"/>
          <w:szCs w:val="28"/>
          <w:rtl/>
          <w:lang w:bidi="ar-SA"/>
        </w:rPr>
        <w:t xml:space="preserve"> </w:t>
      </w:r>
      <w:r w:rsidR="009D5CCB" w:rsidRPr="008B4C54">
        <w:rPr>
          <w:rFonts w:cs="Mitra" w:hint="cs"/>
          <w:szCs w:val="28"/>
          <w:rtl/>
          <w:lang w:bidi="ar-SA"/>
        </w:rPr>
        <w:t>بيشتر</w:t>
      </w:r>
      <w:r w:rsidR="009D5CCB" w:rsidRPr="008B4C54">
        <w:rPr>
          <w:rFonts w:cs="Mitra"/>
          <w:szCs w:val="28"/>
          <w:rtl/>
          <w:lang w:bidi="ar-SA"/>
        </w:rPr>
        <w:t xml:space="preserve"> از صد‌ هزار سفارش در ثا</w:t>
      </w:r>
      <w:r w:rsidR="009D5CCB" w:rsidRPr="008B4C54">
        <w:rPr>
          <w:rFonts w:cs="Mitra" w:hint="cs"/>
          <w:szCs w:val="28"/>
          <w:rtl/>
          <w:lang w:bidi="ar-SA"/>
        </w:rPr>
        <w:t>نيه</w:t>
      </w:r>
      <w:r w:rsidRPr="008B4C54">
        <w:rPr>
          <w:rFonts w:cs="Mitra"/>
          <w:szCs w:val="28"/>
          <w:rtl/>
          <w:lang w:bidi="ar-SA"/>
        </w:rPr>
        <w:t xml:space="preserve"> منجر شود.</w:t>
      </w: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szCs w:val="28"/>
          <w:lang w:bidi="ar-SA"/>
        </w:rPr>
      </w:pPr>
      <w:r w:rsidRPr="008B4C54">
        <w:rPr>
          <w:rFonts w:cs="Mitra"/>
          <w:szCs w:val="28"/>
          <w:rtl/>
          <w:lang w:bidi="ar-SA"/>
        </w:rPr>
        <w:t xml:space="preserve">درصد </w:t>
      </w:r>
      <w:r w:rsidRPr="008B4C54">
        <w:rPr>
          <w:rFonts w:cs="Mitra"/>
          <w:szCs w:val="28"/>
          <w:lang w:bidi="ar-SA"/>
        </w:rPr>
        <w:t>pre-opening</w:t>
      </w:r>
      <w:r w:rsidR="009D5CCB" w:rsidRPr="008B4C54">
        <w:rPr>
          <w:rFonts w:cs="Mitra"/>
          <w:szCs w:val="28"/>
          <w:rtl/>
          <w:lang w:bidi="ar-SA"/>
        </w:rPr>
        <w:t xml:space="preserve"> </w:t>
      </w:r>
      <w:r w:rsidR="009D5CCB" w:rsidRPr="008B4C54">
        <w:rPr>
          <w:rFonts w:cs="Mitra" w:hint="cs"/>
          <w:szCs w:val="28"/>
          <w:rtl/>
          <w:lang w:bidi="ar-SA"/>
        </w:rPr>
        <w:t>بيشتر</w:t>
      </w:r>
      <w:r w:rsidRPr="008B4C54">
        <w:rPr>
          <w:rFonts w:cs="Mitra"/>
          <w:szCs w:val="28"/>
          <w:rtl/>
          <w:lang w:bidi="ar-SA"/>
        </w:rPr>
        <w:t xml:space="preserve"> از </w:t>
      </w:r>
      <w:r w:rsidRPr="008B4C54">
        <w:rPr>
          <w:rFonts w:cs="Mitra"/>
          <w:szCs w:val="28"/>
          <w:rtl/>
          <w:lang w:bidi="fa-IR"/>
        </w:rPr>
        <w:t>۵۰</w:t>
      </w:r>
      <w:r w:rsidRPr="008B4C54">
        <w:rPr>
          <w:rFonts w:cs="Mitra"/>
          <w:szCs w:val="28"/>
          <w:rtl/>
          <w:lang w:bidi="ar-SA"/>
        </w:rPr>
        <w:t xml:space="preserve"> باشد.</w:t>
      </w: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szCs w:val="28"/>
          <w:lang w:bidi="ar-SA"/>
        </w:rPr>
      </w:pPr>
      <w:r w:rsidRPr="008B4C54">
        <w:rPr>
          <w:rFonts w:cs="Mitra"/>
          <w:szCs w:val="28"/>
          <w:rtl/>
          <w:lang w:bidi="ar-SA"/>
        </w:rPr>
        <w:t xml:space="preserve">درصد انجام معامله کمتر از </w:t>
      </w:r>
      <w:r w:rsidRPr="008B4C54">
        <w:rPr>
          <w:rFonts w:cs="Mitra"/>
          <w:szCs w:val="28"/>
          <w:rtl/>
          <w:lang w:bidi="fa-IR"/>
        </w:rPr>
        <w:t>۳۰</w:t>
      </w:r>
      <w:r w:rsidRPr="008B4C54">
        <w:rPr>
          <w:rFonts w:cs="Mitra"/>
          <w:szCs w:val="28"/>
          <w:rtl/>
          <w:lang w:bidi="ar-SA"/>
        </w:rPr>
        <w:t xml:space="preserve"> باشد.</w:t>
      </w: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szCs w:val="28"/>
          <w:lang w:bidi="ar-SA"/>
        </w:rPr>
      </w:pPr>
      <w:r w:rsidRPr="008B4C54">
        <w:rPr>
          <w:rFonts w:cs="Mitra"/>
          <w:szCs w:val="28"/>
          <w:rtl/>
          <w:lang w:bidi="ar-SA"/>
        </w:rPr>
        <w:t>براي شروع اجراي پروسه بر روي دکمه‌ي</w:t>
      </w:r>
      <w:r w:rsidR="009D5CCB" w:rsidRPr="008B4C54">
        <w:rPr>
          <w:rFonts w:cs="Mitra"/>
          <w:szCs w:val="28"/>
          <w:rtl/>
          <w:lang w:bidi="ar-SA"/>
        </w:rPr>
        <w:t xml:space="preserve"> "شروع پروسه" </w:t>
      </w:r>
      <w:r w:rsidR="009D5CCB" w:rsidRPr="008B4C54">
        <w:rPr>
          <w:rFonts w:cs="Mitra" w:hint="cs"/>
          <w:szCs w:val="28"/>
          <w:rtl/>
          <w:lang w:bidi="ar-SA"/>
        </w:rPr>
        <w:t>کليک</w:t>
      </w:r>
      <w:r w:rsidR="009D5CCB" w:rsidRPr="008B4C54">
        <w:rPr>
          <w:rFonts w:cs="Mitra"/>
          <w:szCs w:val="28"/>
          <w:rtl/>
          <w:lang w:bidi="ar-SA"/>
        </w:rPr>
        <w:t xml:space="preserve"> </w:t>
      </w:r>
      <w:r w:rsidR="009D5CCB" w:rsidRPr="008B4C54">
        <w:rPr>
          <w:rFonts w:cs="Mitra" w:hint="cs"/>
          <w:szCs w:val="28"/>
          <w:rtl/>
          <w:lang w:bidi="ar-SA"/>
        </w:rPr>
        <w:t>می‌کنيم</w:t>
      </w:r>
      <w:r w:rsidR="009D5CCB" w:rsidRPr="008B4C54">
        <w:rPr>
          <w:rFonts w:cs="Mitra"/>
          <w:szCs w:val="28"/>
          <w:rtl/>
          <w:lang w:bidi="ar-SA"/>
        </w:rPr>
        <w:t>. با شروع پروسه و تو</w:t>
      </w:r>
      <w:r w:rsidR="009D5CCB" w:rsidRPr="008B4C54">
        <w:rPr>
          <w:rFonts w:cs="Mitra" w:hint="cs"/>
          <w:szCs w:val="28"/>
          <w:rtl/>
          <w:lang w:bidi="ar-SA"/>
        </w:rPr>
        <w:t>ليد</w:t>
      </w:r>
      <w:r w:rsidRPr="008B4C54">
        <w:rPr>
          <w:rFonts w:cs="Mitra"/>
          <w:szCs w:val="28"/>
          <w:rtl/>
          <w:lang w:bidi="ar-SA"/>
        </w:rPr>
        <w:t xml:space="preserve"> سفارش‌ها و قرار گرفتن آنها در صف نمودار سمت چپ مقاد</w:t>
      </w:r>
      <w:r w:rsidR="009D5CCB" w:rsidRPr="008B4C54">
        <w:rPr>
          <w:rFonts w:cs="Mitra" w:hint="cs"/>
          <w:szCs w:val="28"/>
          <w:rtl/>
          <w:lang w:bidi="ar-SA"/>
        </w:rPr>
        <w:t>ير</w:t>
      </w:r>
      <w:r w:rsidRPr="008B4C54">
        <w:rPr>
          <w:rFonts w:cs="Mitra"/>
          <w:szCs w:val="28"/>
          <w:rtl/>
          <w:lang w:bidi="ar-SA"/>
        </w:rPr>
        <w:t xml:space="preserve"> ز</w:t>
      </w:r>
      <w:r w:rsidR="009D5CCB" w:rsidRPr="008B4C54">
        <w:rPr>
          <w:rFonts w:cs="Mitra" w:hint="cs"/>
          <w:szCs w:val="28"/>
          <w:rtl/>
          <w:lang w:bidi="ar-SA"/>
        </w:rPr>
        <w:t>ير</w:t>
      </w:r>
      <w:r w:rsidRPr="008B4C54">
        <w:rPr>
          <w:rFonts w:cs="Mitra"/>
          <w:szCs w:val="28"/>
          <w:rtl/>
          <w:lang w:bidi="ar-SA"/>
        </w:rPr>
        <w:t xml:space="preserve"> را نما</w:t>
      </w:r>
      <w:r w:rsidR="009D5CCB" w:rsidRPr="008B4C54">
        <w:rPr>
          <w:rFonts w:cs="Mitra" w:hint="cs"/>
          <w:szCs w:val="28"/>
          <w:rtl/>
          <w:lang w:bidi="ar-SA"/>
        </w:rPr>
        <w:t>يش</w:t>
      </w:r>
      <w:r w:rsidRPr="008B4C54">
        <w:rPr>
          <w:rFonts w:cs="Mitra"/>
          <w:szCs w:val="28"/>
          <w:rtl/>
          <w:lang w:bidi="ar-SA"/>
        </w:rPr>
        <w:t xml:space="preserve"> خواهد داد:</w:t>
      </w: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szCs w:val="28"/>
          <w:lang w:bidi="ar-SA"/>
        </w:rPr>
      </w:pPr>
      <w:r w:rsidRPr="008B4C54">
        <w:rPr>
          <w:rFonts w:cs="Mitra"/>
          <w:szCs w:val="28"/>
          <w:rtl/>
          <w:lang w:bidi="ar-SA"/>
        </w:rPr>
        <w:t>تعداد کل سفارش‌هاي</w:t>
      </w:r>
      <w:r w:rsidR="009D5CCB" w:rsidRPr="008B4C54">
        <w:rPr>
          <w:rFonts w:cs="Mitra"/>
          <w:szCs w:val="28"/>
          <w:rtl/>
          <w:lang w:bidi="ar-SA"/>
        </w:rPr>
        <w:t xml:space="preserve"> تو</w:t>
      </w:r>
      <w:r w:rsidR="009D5CCB" w:rsidRPr="008B4C54">
        <w:rPr>
          <w:rFonts w:cs="Mitra" w:hint="cs"/>
          <w:szCs w:val="28"/>
          <w:rtl/>
          <w:lang w:bidi="ar-SA"/>
        </w:rPr>
        <w:t>ليد</w:t>
      </w:r>
      <w:r w:rsidRPr="008B4C54">
        <w:rPr>
          <w:rFonts w:cs="Mitra"/>
          <w:szCs w:val="28"/>
          <w:rtl/>
          <w:lang w:bidi="ar-SA"/>
        </w:rPr>
        <w:t xml:space="preserve"> شده</w:t>
      </w: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szCs w:val="28"/>
          <w:lang w:bidi="ar-SA"/>
        </w:rPr>
      </w:pPr>
      <w:r w:rsidRPr="008B4C54">
        <w:rPr>
          <w:rFonts w:cs="Mitra"/>
          <w:szCs w:val="28"/>
          <w:rtl/>
          <w:lang w:bidi="ar-SA"/>
        </w:rPr>
        <w:t>تعداد معاملات انجام گرفته</w:t>
      </w: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szCs w:val="28"/>
          <w:lang w:bidi="fa-IR"/>
        </w:rPr>
      </w:pPr>
      <w:r w:rsidRPr="008B4C54">
        <w:rPr>
          <w:rFonts w:cs="Mitra"/>
          <w:szCs w:val="28"/>
          <w:rtl/>
          <w:lang w:bidi="ar-SA"/>
        </w:rPr>
        <w:t>تعداد سفارش‌هاي موجود در صف خر</w:t>
      </w:r>
      <w:r w:rsidR="009D5CCB" w:rsidRPr="008B4C54">
        <w:rPr>
          <w:rFonts w:cs="Mitra" w:hint="cs"/>
          <w:szCs w:val="28"/>
          <w:rtl/>
          <w:lang w:bidi="ar-SA"/>
        </w:rPr>
        <w:t>يد</w:t>
      </w: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szCs w:val="28"/>
          <w:lang w:bidi="ar-SA"/>
        </w:rPr>
      </w:pPr>
      <w:r w:rsidRPr="008B4C54">
        <w:rPr>
          <w:rFonts w:cs="Mitra"/>
          <w:szCs w:val="28"/>
          <w:rtl/>
          <w:lang w:bidi="ar-SA"/>
        </w:rPr>
        <w:t>تعداد سفارش‌هاي موجود در صف فروش</w:t>
      </w:r>
    </w:p>
    <w:p w:rsidR="00E46A8D" w:rsidRPr="008B4C54" w:rsidRDefault="00E06DC0" w:rsidP="004E087A">
      <w:pPr>
        <w:bidi/>
        <w:spacing w:line="324" w:lineRule="auto"/>
        <w:jc w:val="both"/>
        <w:rPr>
          <w:rFonts w:cs="Mitra"/>
          <w:szCs w:val="28"/>
          <w:lang w:bidi="ar-SA"/>
        </w:rPr>
      </w:pPr>
      <w:bookmarkStart w:id="0" w:name="_GoBack"/>
      <w:r w:rsidRPr="008B4C54">
        <w:rPr>
          <w:rFonts w:cs="Mitra"/>
          <w:noProof/>
          <w:szCs w:val="28"/>
          <w:rtl/>
          <w:lang w:eastAsia="en-US" w:bidi="ar-SA"/>
        </w:rPr>
        <w:drawing>
          <wp:anchor distT="0" distB="0" distL="114300" distR="114300" simplePos="0" relativeHeight="251663360" behindDoc="1" locked="0" layoutInCell="1" allowOverlap="1" wp14:anchorId="18DE455E" wp14:editId="2217F7A0">
            <wp:simplePos x="0" y="0"/>
            <wp:positionH relativeFrom="margin">
              <wp:posOffset>-128905</wp:posOffset>
            </wp:positionH>
            <wp:positionV relativeFrom="paragraph">
              <wp:posOffset>4491355</wp:posOffset>
            </wp:positionV>
            <wp:extent cx="6332220" cy="2521585"/>
            <wp:effectExtent l="0" t="0" r="0" b="0"/>
            <wp:wrapTight wrapText="bothSides">
              <wp:wrapPolygon edited="0">
                <wp:start x="0" y="0"/>
                <wp:lineTo x="0" y="21377"/>
                <wp:lineTo x="21509" y="21377"/>
                <wp:lineTo x="21509" y="0"/>
                <wp:lineTo x="0" y="0"/>
              </wp:wrapPolygon>
            </wp:wrapTight>
            <wp:docPr id="3" name="Picture 3" descr="Image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_4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21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E46A8D" w:rsidRPr="008B4C54">
        <w:rPr>
          <w:rFonts w:cs="Mitra"/>
          <w:szCs w:val="28"/>
          <w:rtl/>
          <w:lang w:bidi="ar-SA"/>
        </w:rPr>
        <w:t>در هر لحظه از اجراي</w:t>
      </w:r>
      <w:r w:rsidR="009D5CCB" w:rsidRPr="008B4C54">
        <w:rPr>
          <w:rFonts w:cs="Mitra"/>
          <w:szCs w:val="28"/>
          <w:rtl/>
          <w:lang w:bidi="ar-SA"/>
        </w:rPr>
        <w:t xml:space="preserve"> پروسه </w:t>
      </w:r>
      <w:r w:rsidR="009D5CCB" w:rsidRPr="008B4C54">
        <w:rPr>
          <w:rFonts w:cs="Mitra" w:hint="cs"/>
          <w:szCs w:val="28"/>
          <w:rtl/>
          <w:lang w:bidi="ar-SA"/>
        </w:rPr>
        <w:t>مي</w:t>
      </w:r>
      <w:r w:rsidR="009D5CCB" w:rsidRPr="008B4C54">
        <w:rPr>
          <w:rFonts w:cs="Mitra"/>
          <w:szCs w:val="28"/>
          <w:rtl/>
          <w:lang w:bidi="ar-SA"/>
        </w:rPr>
        <w:t xml:space="preserve">‌توان با </w:t>
      </w:r>
      <w:r w:rsidR="009D5CCB" w:rsidRPr="008B4C54">
        <w:rPr>
          <w:rFonts w:cs="Mitra" w:hint="cs"/>
          <w:szCs w:val="28"/>
          <w:rtl/>
          <w:lang w:bidi="ar-SA"/>
        </w:rPr>
        <w:t>کليک</w:t>
      </w:r>
      <w:r w:rsidR="00E46A8D" w:rsidRPr="008B4C54">
        <w:rPr>
          <w:rFonts w:cs="Mitra"/>
          <w:szCs w:val="28"/>
          <w:rtl/>
          <w:lang w:bidi="ar-SA"/>
        </w:rPr>
        <w:t xml:space="preserve"> بر روي دکمه‌ي پا</w:t>
      </w:r>
      <w:r w:rsidR="009D5CCB" w:rsidRPr="008B4C54">
        <w:rPr>
          <w:rFonts w:cs="Mitra" w:hint="cs"/>
          <w:szCs w:val="28"/>
          <w:rtl/>
          <w:lang w:bidi="ar-SA"/>
        </w:rPr>
        <w:t>يا</w:t>
      </w:r>
      <w:r w:rsidR="00E46A8D" w:rsidRPr="008B4C54">
        <w:rPr>
          <w:rFonts w:cs="Mitra"/>
          <w:szCs w:val="28"/>
          <w:rtl/>
          <w:lang w:bidi="ar-SA"/>
        </w:rPr>
        <w:t>ن به کار نرم‌افزار خاتمه داد. با پا</w:t>
      </w:r>
      <w:r w:rsidR="009D5CCB" w:rsidRPr="008B4C54">
        <w:rPr>
          <w:rFonts w:cs="Mitra" w:hint="cs"/>
          <w:szCs w:val="28"/>
          <w:rtl/>
          <w:lang w:bidi="ar-SA"/>
        </w:rPr>
        <w:t>يا</w:t>
      </w:r>
      <w:r w:rsidR="00E46A8D" w:rsidRPr="008B4C54">
        <w:rPr>
          <w:rFonts w:cs="Mitra"/>
          <w:szCs w:val="28"/>
          <w:rtl/>
          <w:lang w:bidi="ar-SA"/>
        </w:rPr>
        <w:t xml:space="preserve">ن دادن به پروسه </w:t>
      </w:r>
      <w:r w:rsidR="009D5CCB" w:rsidRPr="008B4C54">
        <w:rPr>
          <w:rFonts w:cs="Mitra" w:hint="cs"/>
          <w:szCs w:val="28"/>
          <w:rtl/>
          <w:lang w:bidi="ar-SA"/>
        </w:rPr>
        <w:t>يا</w:t>
      </w:r>
      <w:r w:rsidR="00E46A8D" w:rsidRPr="008B4C54">
        <w:rPr>
          <w:rFonts w:cs="Mitra"/>
          <w:szCs w:val="28"/>
          <w:rtl/>
          <w:lang w:bidi="ar-SA"/>
        </w:rPr>
        <w:t xml:space="preserve"> اتمام زمان و پا</w:t>
      </w:r>
      <w:r w:rsidR="00136EAC" w:rsidRPr="008B4C54">
        <w:rPr>
          <w:rFonts w:cs="Mitra" w:hint="cs"/>
          <w:szCs w:val="28"/>
          <w:rtl/>
          <w:lang w:bidi="ar-SA"/>
        </w:rPr>
        <w:t>يان</w:t>
      </w:r>
      <w:r w:rsidR="00E46A8D" w:rsidRPr="008B4C54">
        <w:rPr>
          <w:rFonts w:cs="Mitra"/>
          <w:szCs w:val="28"/>
          <w:rtl/>
          <w:lang w:bidi="ar-SA"/>
        </w:rPr>
        <w:t xml:space="preserve"> </w:t>
      </w:r>
      <w:r w:rsidR="00136EAC" w:rsidRPr="008B4C54">
        <w:rPr>
          <w:rFonts w:cs="Mitra" w:hint="cs"/>
          <w:szCs w:val="28"/>
          <w:rtl/>
          <w:lang w:bidi="ar-SA"/>
        </w:rPr>
        <w:t>يا</w:t>
      </w:r>
      <w:r w:rsidR="00E46A8D" w:rsidRPr="008B4C54">
        <w:rPr>
          <w:rFonts w:cs="Mitra"/>
          <w:szCs w:val="28"/>
          <w:rtl/>
          <w:lang w:bidi="ar-SA"/>
        </w:rPr>
        <w:t>فتن پروسه گزارش نهايي از اجراي پروسه نما</w:t>
      </w:r>
      <w:r w:rsidR="00136EAC" w:rsidRPr="008B4C54">
        <w:rPr>
          <w:rFonts w:cs="Mitra" w:hint="cs"/>
          <w:szCs w:val="28"/>
          <w:rtl/>
          <w:lang w:bidi="ar-SA"/>
        </w:rPr>
        <w:t>يش</w:t>
      </w:r>
      <w:r w:rsidR="00E46A8D" w:rsidRPr="008B4C54">
        <w:rPr>
          <w:rFonts w:cs="Mitra"/>
          <w:szCs w:val="28"/>
          <w:rtl/>
          <w:lang w:bidi="ar-SA"/>
        </w:rPr>
        <w:t xml:space="preserve"> داده خواهد شد که امکان دانلود اطلاعات </w:t>
      </w:r>
      <w:r w:rsidR="00136EAC" w:rsidRPr="008B4C54">
        <w:rPr>
          <w:rFonts w:cs="Mitra"/>
          <w:szCs w:val="28"/>
          <w:rtl/>
          <w:lang w:bidi="ar-SA"/>
        </w:rPr>
        <w:t>نما</w:t>
      </w:r>
      <w:r w:rsidR="00136EAC" w:rsidRPr="008B4C54">
        <w:rPr>
          <w:rFonts w:cs="Mitra" w:hint="cs"/>
          <w:szCs w:val="28"/>
          <w:rtl/>
          <w:lang w:bidi="ar-SA"/>
        </w:rPr>
        <w:t>يش</w:t>
      </w:r>
      <w:r w:rsidR="00136EAC" w:rsidRPr="008B4C54">
        <w:rPr>
          <w:rFonts w:cs="Mitra"/>
          <w:szCs w:val="28"/>
          <w:rtl/>
          <w:lang w:bidi="ar-SA"/>
        </w:rPr>
        <w:t xml:space="preserve"> داده شده در </w:t>
      </w:r>
      <w:r w:rsidR="00136EAC" w:rsidRPr="008B4C54">
        <w:rPr>
          <w:rFonts w:cs="Mitra" w:hint="cs"/>
          <w:szCs w:val="28"/>
          <w:rtl/>
          <w:lang w:bidi="ar-SA"/>
        </w:rPr>
        <w:t>يک</w:t>
      </w:r>
      <w:r w:rsidR="00136EAC" w:rsidRPr="008B4C54">
        <w:rPr>
          <w:rFonts w:cs="Mitra"/>
          <w:szCs w:val="28"/>
          <w:rtl/>
          <w:lang w:bidi="ar-SA"/>
        </w:rPr>
        <w:t xml:space="preserve"> فا</w:t>
      </w:r>
      <w:r w:rsidR="00136EAC" w:rsidRPr="008B4C54">
        <w:rPr>
          <w:rFonts w:cs="Mitra" w:hint="cs"/>
          <w:szCs w:val="28"/>
          <w:rtl/>
          <w:lang w:bidi="ar-SA"/>
        </w:rPr>
        <w:t>يل</w:t>
      </w:r>
      <w:r w:rsidR="00136EAC" w:rsidRPr="008B4C54">
        <w:rPr>
          <w:rFonts w:cs="Mitra"/>
          <w:szCs w:val="28"/>
          <w:rtl/>
          <w:lang w:bidi="ar-SA"/>
        </w:rPr>
        <w:t xml:space="preserve"> </w:t>
      </w:r>
      <w:proofErr w:type="spellStart"/>
      <w:r w:rsidR="00136EAC" w:rsidRPr="008B4C54">
        <w:rPr>
          <w:rFonts w:cs="Mitra"/>
          <w:szCs w:val="28"/>
          <w:lang w:bidi="ar-SA"/>
        </w:rPr>
        <w:t>csv</w:t>
      </w:r>
      <w:proofErr w:type="spellEnd"/>
      <w:r w:rsidR="00136EAC" w:rsidRPr="008B4C54">
        <w:rPr>
          <w:rFonts w:cs="Mitra"/>
          <w:szCs w:val="28"/>
          <w:rtl/>
          <w:lang w:bidi="ar-SA"/>
        </w:rPr>
        <w:t xml:space="preserve"> </w:t>
      </w:r>
      <w:r w:rsidR="00136EAC" w:rsidRPr="008B4C54">
        <w:rPr>
          <w:rFonts w:cs="Mitra" w:hint="cs"/>
          <w:szCs w:val="28"/>
          <w:rtl/>
          <w:lang w:bidi="ar-SA"/>
        </w:rPr>
        <w:t xml:space="preserve"> </w:t>
      </w:r>
      <w:r w:rsidR="00136EAC" w:rsidRPr="008B4C54">
        <w:rPr>
          <w:rFonts w:cs="Mitra"/>
          <w:szCs w:val="28"/>
          <w:rtl/>
          <w:lang w:bidi="ar-SA"/>
        </w:rPr>
        <w:t xml:space="preserve">با </w:t>
      </w:r>
      <w:r w:rsidR="00136EAC" w:rsidRPr="008B4C54">
        <w:rPr>
          <w:rFonts w:cs="Mitra" w:hint="cs"/>
          <w:szCs w:val="28"/>
          <w:rtl/>
          <w:lang w:bidi="ar-SA"/>
        </w:rPr>
        <w:t>کليک</w:t>
      </w:r>
      <w:r w:rsidR="00136EAC" w:rsidRPr="008B4C54">
        <w:rPr>
          <w:rFonts w:cs="Mitra"/>
          <w:szCs w:val="28"/>
          <w:rtl/>
          <w:lang w:bidi="ar-SA"/>
        </w:rPr>
        <w:t xml:space="preserve"> بر روي </w:t>
      </w:r>
      <w:r w:rsidR="00136EAC" w:rsidRPr="008B4C54">
        <w:rPr>
          <w:rFonts w:cs="Mitra" w:hint="cs"/>
          <w:szCs w:val="28"/>
          <w:rtl/>
          <w:lang w:bidi="ar-SA"/>
        </w:rPr>
        <w:t>لينک</w:t>
      </w:r>
      <w:r w:rsidR="00136EAC" w:rsidRPr="008B4C54">
        <w:rPr>
          <w:rFonts w:cs="Mitra"/>
          <w:szCs w:val="28"/>
          <w:rtl/>
          <w:lang w:bidi="ar-SA"/>
        </w:rPr>
        <w:t xml:space="preserve"> مربوطه در گزارش امکان‌پذ</w:t>
      </w:r>
      <w:r w:rsidR="00136EAC" w:rsidRPr="008B4C54">
        <w:rPr>
          <w:rFonts w:cs="Mitra" w:hint="cs"/>
          <w:szCs w:val="28"/>
          <w:rtl/>
          <w:lang w:bidi="ar-SA"/>
        </w:rPr>
        <w:t>ير</w:t>
      </w:r>
      <w:r w:rsidR="00136EAC" w:rsidRPr="008B4C54">
        <w:rPr>
          <w:rFonts w:cs="Mitra"/>
          <w:szCs w:val="28"/>
          <w:rtl/>
          <w:lang w:bidi="ar-SA"/>
        </w:rPr>
        <w:t xml:space="preserve"> است:</w:t>
      </w:r>
      <w:r w:rsidR="00E46A8D" w:rsidRPr="008B4C54">
        <w:rPr>
          <w:rFonts w:cs="Mitra"/>
          <w:noProof/>
          <w:szCs w:val="28"/>
          <w:rtl/>
          <w:lang w:eastAsia="en-US" w:bidi="ar-SA"/>
        </w:rPr>
        <w:drawing>
          <wp:anchor distT="0" distB="0" distL="114300" distR="114300" simplePos="0" relativeHeight="251662336" behindDoc="0" locked="0" layoutInCell="1" allowOverlap="1" wp14:anchorId="3022EF69" wp14:editId="47476443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332220" cy="2535555"/>
            <wp:effectExtent l="0" t="0" r="0" b="0"/>
            <wp:wrapSquare wrapText="bothSides"/>
            <wp:docPr id="9" name="Picture 9" descr="Image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_3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35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szCs w:val="28"/>
          <w:lang w:bidi="ar-SA"/>
        </w:rPr>
      </w:pPr>
    </w:p>
    <w:p w:rsidR="00E46A8D" w:rsidRDefault="00E46A8D" w:rsidP="004E087A">
      <w:pPr>
        <w:bidi/>
        <w:spacing w:line="324" w:lineRule="auto"/>
        <w:jc w:val="both"/>
        <w:rPr>
          <w:rFonts w:cs="Mitra" w:hint="cs"/>
          <w:szCs w:val="28"/>
          <w:rtl/>
          <w:lang w:bidi="ar-SA"/>
        </w:rPr>
      </w:pPr>
      <w:r w:rsidRPr="008B4C54">
        <w:rPr>
          <w:rFonts w:cs="Mitra"/>
          <w:szCs w:val="28"/>
          <w:rtl/>
          <w:lang w:bidi="ar-SA"/>
        </w:rPr>
        <w:t>پس از پا</w:t>
      </w:r>
      <w:r w:rsidR="008B4C54" w:rsidRPr="008B4C54">
        <w:rPr>
          <w:rFonts w:cs="Mitra" w:hint="cs"/>
          <w:szCs w:val="28"/>
          <w:rtl/>
          <w:lang w:bidi="ar-SA"/>
        </w:rPr>
        <w:t>يا</w:t>
      </w:r>
      <w:r w:rsidR="008B4C54" w:rsidRPr="008B4C54">
        <w:rPr>
          <w:rFonts w:cs="Mitra"/>
          <w:szCs w:val="28"/>
          <w:rtl/>
          <w:lang w:bidi="ar-SA"/>
        </w:rPr>
        <w:t xml:space="preserve">ن پروسه با </w:t>
      </w:r>
      <w:r w:rsidR="008B4C54" w:rsidRPr="008B4C54">
        <w:rPr>
          <w:rFonts w:cs="Mitra" w:hint="cs"/>
          <w:szCs w:val="28"/>
          <w:rtl/>
          <w:lang w:bidi="ar-SA"/>
        </w:rPr>
        <w:t>کليک</w:t>
      </w:r>
      <w:r w:rsidRPr="008B4C54">
        <w:rPr>
          <w:rFonts w:cs="Mitra"/>
          <w:szCs w:val="28"/>
          <w:rtl/>
          <w:lang w:bidi="ar-SA"/>
        </w:rPr>
        <w:t xml:space="preserve"> بر روي</w:t>
      </w:r>
      <w:r w:rsidR="008B4C54" w:rsidRPr="008B4C54">
        <w:rPr>
          <w:rFonts w:cs="Mitra"/>
          <w:szCs w:val="28"/>
          <w:rtl/>
          <w:lang w:bidi="ar-SA"/>
        </w:rPr>
        <w:t xml:space="preserve"> شروع دوباره </w:t>
      </w:r>
      <w:r w:rsidR="008B4C54" w:rsidRPr="008B4C54">
        <w:rPr>
          <w:rFonts w:cs="Mitra" w:hint="cs"/>
          <w:szCs w:val="28"/>
          <w:rtl/>
          <w:lang w:bidi="ar-SA"/>
        </w:rPr>
        <w:t>مي</w:t>
      </w:r>
      <w:r w:rsidR="008B4C54" w:rsidRPr="008B4C54">
        <w:rPr>
          <w:rFonts w:cs="Mitra"/>
          <w:szCs w:val="28"/>
          <w:rtl/>
          <w:lang w:bidi="ar-SA"/>
        </w:rPr>
        <w:t xml:space="preserve">‌توان دوباره نسبت به ثبت </w:t>
      </w:r>
      <w:r w:rsidR="008B4C54" w:rsidRPr="008B4C54">
        <w:rPr>
          <w:rFonts w:cs="Mitra" w:hint="cs"/>
          <w:szCs w:val="28"/>
          <w:rtl/>
          <w:lang w:bidi="ar-SA"/>
        </w:rPr>
        <w:t>تنظيمات</w:t>
      </w:r>
      <w:r w:rsidRPr="008B4C54">
        <w:rPr>
          <w:rFonts w:cs="Mitra"/>
          <w:szCs w:val="28"/>
          <w:rtl/>
          <w:lang w:bidi="ar-SA"/>
        </w:rPr>
        <w:t xml:space="preserve"> جد</w:t>
      </w:r>
      <w:r w:rsidR="008B4C54" w:rsidRPr="008B4C54">
        <w:rPr>
          <w:rFonts w:cs="Mitra" w:hint="cs"/>
          <w:szCs w:val="28"/>
          <w:rtl/>
          <w:lang w:bidi="ar-SA"/>
        </w:rPr>
        <w:t>يد</w:t>
      </w:r>
      <w:r w:rsidRPr="008B4C54">
        <w:rPr>
          <w:rFonts w:cs="Mitra"/>
          <w:szCs w:val="28"/>
          <w:rtl/>
          <w:lang w:bidi="ar-SA"/>
        </w:rPr>
        <w:t xml:space="preserve"> و اجراي پروسه‌ي د</w:t>
      </w:r>
      <w:r w:rsidR="008B4C54" w:rsidRPr="008B4C54">
        <w:rPr>
          <w:rFonts w:cs="Mitra" w:hint="cs"/>
          <w:szCs w:val="28"/>
          <w:rtl/>
          <w:lang w:bidi="ar-SA"/>
        </w:rPr>
        <w:t>يگر</w:t>
      </w:r>
      <w:r w:rsidRPr="008B4C54">
        <w:rPr>
          <w:rFonts w:cs="Mitra"/>
          <w:szCs w:val="28"/>
          <w:rtl/>
          <w:lang w:bidi="ar-SA"/>
        </w:rPr>
        <w:t xml:space="preserve"> اقدام نمود.</w:t>
      </w:r>
    </w:p>
    <w:p w:rsidR="00480C57" w:rsidRDefault="00480C57" w:rsidP="00480C57">
      <w:pPr>
        <w:bidi/>
        <w:spacing w:line="324" w:lineRule="auto"/>
        <w:jc w:val="both"/>
        <w:rPr>
          <w:rFonts w:cs="Mitra" w:hint="cs"/>
          <w:szCs w:val="28"/>
          <w:rtl/>
          <w:lang w:bidi="fa-IR"/>
        </w:rPr>
      </w:pPr>
      <w:r>
        <w:rPr>
          <w:rFonts w:cs="Mitra" w:hint="cs"/>
          <w:szCs w:val="28"/>
          <w:rtl/>
          <w:lang w:bidi="ar-SA"/>
        </w:rPr>
        <w:t xml:space="preserve">در مد </w:t>
      </w:r>
      <w:r>
        <w:rPr>
          <w:rFonts w:cs="Mitra"/>
          <w:szCs w:val="28"/>
          <w:lang w:bidi="ar-SA"/>
        </w:rPr>
        <w:t>training</w:t>
      </w:r>
      <w:r>
        <w:rPr>
          <w:rFonts w:cs="Mitra" w:hint="cs"/>
          <w:szCs w:val="28"/>
          <w:rtl/>
          <w:lang w:bidi="fa-IR"/>
        </w:rPr>
        <w:t xml:space="preserve"> ایجاد سفارش ها به عهده ی خود کاربر است. در این مد نیز قبل از ایجاد سفارش ابتدا باید پروسه ی </w:t>
      </w:r>
      <w:r>
        <w:rPr>
          <w:rFonts w:cs="Mitra"/>
          <w:szCs w:val="28"/>
          <w:lang w:bidi="fa-IR"/>
        </w:rPr>
        <w:t>pre-opening</w:t>
      </w:r>
      <w:r>
        <w:rPr>
          <w:rFonts w:cs="Mitra" w:hint="cs"/>
          <w:szCs w:val="28"/>
          <w:rtl/>
          <w:lang w:bidi="fa-IR"/>
        </w:rPr>
        <w:t xml:space="preserve"> را شروع کنیم.</w:t>
      </w:r>
    </w:p>
    <w:p w:rsidR="00480C57" w:rsidRPr="008B4C54" w:rsidRDefault="00480C57" w:rsidP="00480C57">
      <w:pPr>
        <w:bidi/>
        <w:spacing w:line="324" w:lineRule="auto"/>
        <w:jc w:val="both"/>
        <w:rPr>
          <w:rFonts w:cs="Mitra" w:hint="cs"/>
          <w:szCs w:val="28"/>
          <w:rtl/>
          <w:lang w:bidi="fa-IR"/>
        </w:rPr>
      </w:pPr>
      <w:r>
        <w:rPr>
          <w:rFonts w:cs="Mitra" w:hint="cs"/>
          <w:noProof/>
          <w:szCs w:val="28"/>
          <w:rtl/>
          <w:lang w:eastAsia="en-US" w:bidi="ar-SA"/>
        </w:rPr>
        <w:drawing>
          <wp:inline distT="0" distB="0" distL="0" distR="0">
            <wp:extent cx="5791200" cy="3150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8D" w:rsidRDefault="00480C57" w:rsidP="00480C57">
      <w:pPr>
        <w:bidi/>
        <w:spacing w:line="324" w:lineRule="auto"/>
        <w:jc w:val="both"/>
        <w:rPr>
          <w:rFonts w:cs="Mitra" w:hint="cs"/>
          <w:szCs w:val="28"/>
          <w:rtl/>
          <w:lang w:bidi="fa-IR"/>
        </w:rPr>
      </w:pPr>
      <w:r>
        <w:rPr>
          <w:rFonts w:cs="Mitra" w:hint="cs"/>
          <w:szCs w:val="28"/>
          <w:rtl/>
          <w:lang w:bidi="ar-SA"/>
        </w:rPr>
        <w:t xml:space="preserve">پس از شروع پروسه ی </w:t>
      </w:r>
      <w:r>
        <w:rPr>
          <w:rFonts w:cs="Mitra"/>
          <w:szCs w:val="28"/>
          <w:lang w:bidi="ar-SA"/>
        </w:rPr>
        <w:t>pre-opening</w:t>
      </w:r>
      <w:r>
        <w:rPr>
          <w:rFonts w:cs="Mitra" w:hint="cs"/>
          <w:szCs w:val="28"/>
          <w:rtl/>
          <w:lang w:bidi="fa-IR"/>
        </w:rPr>
        <w:t xml:space="preserve"> می توان سفارش ها را به صف اضافه نمود. با شروع پروسه ی </w:t>
      </w:r>
      <w:r>
        <w:rPr>
          <w:rFonts w:cs="Mitra"/>
          <w:szCs w:val="28"/>
          <w:lang w:bidi="fa-IR"/>
        </w:rPr>
        <w:t>trading</w:t>
      </w:r>
      <w:r>
        <w:rPr>
          <w:rFonts w:cs="Mitra" w:hint="cs"/>
          <w:szCs w:val="28"/>
          <w:rtl/>
          <w:lang w:bidi="fa-IR"/>
        </w:rPr>
        <w:t xml:space="preserve"> معاملات نیز انجام می گیرد و در جدولی زیر جداول صف ها مشخصات معاملات انجام شده نشان داده می شود. با ایجاد و اضافه نمودن هر سفارش </w:t>
      </w:r>
      <w:r>
        <w:rPr>
          <w:rFonts w:cs="Mitra"/>
          <w:szCs w:val="28"/>
          <w:lang w:bidi="fa-IR"/>
        </w:rPr>
        <w:t>order code</w:t>
      </w:r>
      <w:r>
        <w:rPr>
          <w:rFonts w:cs="Mitra" w:hint="cs"/>
          <w:szCs w:val="28"/>
          <w:rtl/>
          <w:lang w:bidi="fa-IR"/>
        </w:rPr>
        <w:t xml:space="preserve"> مربوط به سفارش ایجاد شده نمایش داده می شود. </w:t>
      </w:r>
      <w:r w:rsidR="00E85DB0">
        <w:rPr>
          <w:rFonts w:cs="Mitra" w:hint="cs"/>
          <w:szCs w:val="28"/>
          <w:rtl/>
          <w:lang w:bidi="fa-IR"/>
        </w:rPr>
        <w:t xml:space="preserve">سفارش هایی که باقی مانده ی یک معامله ی انجام گرفته هستند با </w:t>
      </w:r>
      <w:r w:rsidR="00E85DB0">
        <w:rPr>
          <w:rFonts w:cs="Mitra"/>
          <w:szCs w:val="28"/>
          <w:lang w:bidi="fa-IR"/>
        </w:rPr>
        <w:t>order code</w:t>
      </w:r>
      <w:r w:rsidR="00E85DB0">
        <w:rPr>
          <w:rFonts w:cs="Mitra" w:hint="cs"/>
          <w:szCs w:val="28"/>
          <w:rtl/>
          <w:lang w:bidi="fa-IR"/>
        </w:rPr>
        <w:t xml:space="preserve"> قرمز رنگ در جدول نشان داده می شوند.</w:t>
      </w:r>
    </w:p>
    <w:p w:rsidR="00480C57" w:rsidRPr="008B4C54" w:rsidRDefault="00480C57" w:rsidP="00480C57">
      <w:pPr>
        <w:bidi/>
        <w:spacing w:line="324" w:lineRule="auto"/>
        <w:jc w:val="both"/>
        <w:rPr>
          <w:rFonts w:cs="Mitra" w:hint="cs"/>
          <w:szCs w:val="28"/>
          <w:rtl/>
          <w:lang w:bidi="fa-IR"/>
        </w:rPr>
      </w:pPr>
      <w:r>
        <w:rPr>
          <w:rFonts w:cs="Mitra" w:hint="cs"/>
          <w:noProof/>
          <w:szCs w:val="28"/>
          <w:rtl/>
          <w:lang w:eastAsia="en-US" w:bidi="ar-SA"/>
        </w:rPr>
        <w:drawing>
          <wp:inline distT="0" distB="0" distL="0" distR="0">
            <wp:extent cx="5791200" cy="3150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8D" w:rsidRPr="008B4C54" w:rsidRDefault="008B4C54" w:rsidP="004E087A">
      <w:pPr>
        <w:bidi/>
        <w:spacing w:line="324" w:lineRule="auto"/>
        <w:jc w:val="both"/>
        <w:rPr>
          <w:rFonts w:cs="Mitra"/>
          <w:b/>
          <w:bCs/>
          <w:szCs w:val="28"/>
          <w:lang w:bidi="ar-SA"/>
        </w:rPr>
      </w:pPr>
      <w:r w:rsidRPr="008B4C54">
        <w:rPr>
          <w:rFonts w:cs="Mitra" w:hint="cs"/>
          <w:b/>
          <w:bCs/>
          <w:szCs w:val="28"/>
          <w:rtl/>
          <w:lang w:bidi="fa-IR"/>
        </w:rPr>
        <w:t>پيغا</w:t>
      </w:r>
      <w:r w:rsidR="00E46A8D" w:rsidRPr="008B4C54">
        <w:rPr>
          <w:rFonts w:cs="Mitra"/>
          <w:b/>
          <w:bCs/>
          <w:szCs w:val="28"/>
          <w:rtl/>
          <w:lang w:bidi="fa-IR"/>
        </w:rPr>
        <w:t>م‌هاي خطا:</w:t>
      </w:r>
    </w:p>
    <w:p w:rsidR="00E46A8D" w:rsidRPr="008B4C54" w:rsidRDefault="008B4C54" w:rsidP="004E087A">
      <w:pPr>
        <w:bidi/>
        <w:spacing w:line="324" w:lineRule="auto"/>
        <w:jc w:val="both"/>
        <w:rPr>
          <w:rFonts w:cs="Mitra"/>
          <w:szCs w:val="28"/>
          <w:lang w:bidi="ar-SA"/>
        </w:rPr>
      </w:pPr>
      <w:r w:rsidRPr="008B4C54">
        <w:rPr>
          <w:rFonts w:cs="Mitra"/>
          <w:szCs w:val="28"/>
          <w:rtl/>
          <w:lang w:bidi="ar-SA"/>
        </w:rPr>
        <w:t xml:space="preserve">بعد از هر فرمان </w:t>
      </w:r>
      <w:r w:rsidRPr="008B4C54">
        <w:rPr>
          <w:rFonts w:cs="Mitra" w:hint="cs"/>
          <w:szCs w:val="28"/>
          <w:rtl/>
          <w:lang w:bidi="ar-SA"/>
        </w:rPr>
        <w:t>پيغام</w:t>
      </w:r>
      <w:r w:rsidRPr="008B4C54">
        <w:rPr>
          <w:rFonts w:cs="Mitra"/>
          <w:szCs w:val="28"/>
          <w:rtl/>
          <w:lang w:bidi="ar-SA"/>
        </w:rPr>
        <w:t xml:space="preserve"> </w:t>
      </w:r>
      <w:r w:rsidRPr="008B4C54">
        <w:rPr>
          <w:rFonts w:cs="Mitra" w:hint="cs"/>
          <w:szCs w:val="28"/>
          <w:rtl/>
          <w:lang w:bidi="ar-SA"/>
        </w:rPr>
        <w:t>بازگشتی</w:t>
      </w:r>
      <w:r w:rsidR="00E46A8D" w:rsidRPr="008B4C54">
        <w:rPr>
          <w:rFonts w:cs="Mitra"/>
          <w:szCs w:val="28"/>
          <w:rtl/>
          <w:lang w:bidi="ar-SA"/>
        </w:rPr>
        <w:t xml:space="preserve"> از آن نما</w:t>
      </w:r>
      <w:r w:rsidRPr="008B4C54">
        <w:rPr>
          <w:rFonts w:cs="Mitra" w:hint="cs"/>
          <w:szCs w:val="28"/>
          <w:rtl/>
          <w:lang w:bidi="ar-SA"/>
        </w:rPr>
        <w:t>يش</w:t>
      </w:r>
      <w:r w:rsidRPr="008B4C54">
        <w:rPr>
          <w:rFonts w:cs="Mitra"/>
          <w:szCs w:val="28"/>
          <w:rtl/>
          <w:lang w:bidi="ar-SA"/>
        </w:rPr>
        <w:t xml:space="preserve"> داده </w:t>
      </w:r>
      <w:r w:rsidRPr="008B4C54">
        <w:rPr>
          <w:rFonts w:cs="Mitra" w:hint="cs"/>
          <w:szCs w:val="28"/>
          <w:rtl/>
          <w:lang w:bidi="ar-SA"/>
        </w:rPr>
        <w:t>مي‌</w:t>
      </w:r>
      <w:r w:rsidRPr="008B4C54">
        <w:rPr>
          <w:rFonts w:cs="Mitra"/>
          <w:szCs w:val="28"/>
          <w:rtl/>
          <w:lang w:bidi="ar-SA"/>
        </w:rPr>
        <w:t xml:space="preserve">شود و در صورت عدم </w:t>
      </w:r>
      <w:r w:rsidRPr="008B4C54">
        <w:rPr>
          <w:rFonts w:cs="Mitra" w:hint="cs"/>
          <w:szCs w:val="28"/>
          <w:rtl/>
          <w:lang w:bidi="ar-SA"/>
        </w:rPr>
        <w:t>موفقيت</w:t>
      </w:r>
      <w:r w:rsidRPr="008B4C54">
        <w:rPr>
          <w:rFonts w:cs="Mitra"/>
          <w:szCs w:val="28"/>
          <w:rtl/>
          <w:lang w:bidi="ar-SA"/>
        </w:rPr>
        <w:t xml:space="preserve"> </w:t>
      </w:r>
      <w:r w:rsidRPr="008B4C54">
        <w:rPr>
          <w:rFonts w:cs="Mitra" w:hint="cs"/>
          <w:szCs w:val="28"/>
          <w:rtl/>
          <w:lang w:bidi="ar-SA"/>
        </w:rPr>
        <w:t>پيغا</w:t>
      </w:r>
      <w:r w:rsidRPr="008B4C54">
        <w:rPr>
          <w:rFonts w:cs="Mitra"/>
          <w:szCs w:val="28"/>
          <w:rtl/>
          <w:lang w:bidi="ar-SA"/>
        </w:rPr>
        <w:t xml:space="preserve">م </w:t>
      </w:r>
      <w:r w:rsidRPr="008B4C54">
        <w:rPr>
          <w:rFonts w:cs="Mitra" w:hint="cs"/>
          <w:szCs w:val="28"/>
          <w:rtl/>
          <w:lang w:bidi="ar-SA"/>
        </w:rPr>
        <w:t>تفضيلي</w:t>
      </w:r>
      <w:r w:rsidR="00E46A8D" w:rsidRPr="008B4C54">
        <w:rPr>
          <w:rFonts w:cs="Mitra"/>
          <w:szCs w:val="28"/>
          <w:rtl/>
          <w:lang w:bidi="ar-SA"/>
        </w:rPr>
        <w:t xml:space="preserve"> آن (</w:t>
      </w:r>
      <w:proofErr w:type="spellStart"/>
      <w:r w:rsidR="00E46A8D" w:rsidRPr="008B4C54">
        <w:rPr>
          <w:rFonts w:cs="Mitra"/>
          <w:szCs w:val="28"/>
          <w:lang w:bidi="ar-SA"/>
        </w:rPr>
        <w:t>strack</w:t>
      </w:r>
      <w:proofErr w:type="spellEnd"/>
      <w:r w:rsidR="00E46A8D" w:rsidRPr="008B4C54">
        <w:rPr>
          <w:rFonts w:cs="Mitra"/>
          <w:szCs w:val="28"/>
          <w:lang w:bidi="ar-SA"/>
        </w:rPr>
        <w:t xml:space="preserve"> trace</w:t>
      </w:r>
      <w:r w:rsidR="00E46A8D" w:rsidRPr="008B4C54">
        <w:rPr>
          <w:rFonts w:cs="Mitra"/>
          <w:szCs w:val="28"/>
          <w:rtl/>
          <w:lang w:bidi="ar-SA"/>
        </w:rPr>
        <w:t>) در لاگ فا</w:t>
      </w:r>
      <w:r w:rsidRPr="008B4C54">
        <w:rPr>
          <w:rFonts w:cs="Mitra" w:hint="cs"/>
          <w:szCs w:val="28"/>
          <w:rtl/>
          <w:lang w:bidi="ar-SA"/>
        </w:rPr>
        <w:t>يل</w:t>
      </w:r>
      <w:r w:rsidR="00E46A8D" w:rsidRPr="008B4C54">
        <w:rPr>
          <w:rFonts w:cs="Mitra"/>
          <w:szCs w:val="28"/>
          <w:rtl/>
          <w:lang w:bidi="ar-SA"/>
        </w:rPr>
        <w:t xml:space="preserve"> </w:t>
      </w:r>
      <w:r w:rsidR="00E46A8D" w:rsidRPr="008B4C54">
        <w:rPr>
          <w:rFonts w:cs="Mitra"/>
          <w:szCs w:val="28"/>
          <w:lang w:bidi="ar-SA"/>
        </w:rPr>
        <w:t>system.log</w:t>
      </w:r>
      <w:r w:rsidRPr="008B4C54">
        <w:rPr>
          <w:rFonts w:cs="Mitra"/>
          <w:szCs w:val="28"/>
          <w:rtl/>
          <w:lang w:bidi="ar-SA"/>
        </w:rPr>
        <w:t xml:space="preserve"> که </w:t>
      </w:r>
      <w:r w:rsidRPr="008B4C54">
        <w:rPr>
          <w:rFonts w:cs="Mitra" w:hint="cs"/>
          <w:szCs w:val="28"/>
          <w:rtl/>
          <w:lang w:bidi="ar-SA"/>
        </w:rPr>
        <w:t>مسير</w:t>
      </w:r>
      <w:r w:rsidR="00E46A8D" w:rsidRPr="008B4C54">
        <w:rPr>
          <w:rFonts w:cs="Mitra"/>
          <w:szCs w:val="28"/>
          <w:rtl/>
          <w:lang w:bidi="ar-SA"/>
        </w:rPr>
        <w:t xml:space="preserve"> آن در فا</w:t>
      </w:r>
      <w:r w:rsidRPr="008B4C54">
        <w:rPr>
          <w:rFonts w:cs="Mitra" w:hint="cs"/>
          <w:szCs w:val="28"/>
          <w:rtl/>
          <w:lang w:bidi="ar-SA"/>
        </w:rPr>
        <w:t>يل</w:t>
      </w:r>
      <w:r w:rsidR="00E46A8D" w:rsidRPr="008B4C54">
        <w:rPr>
          <w:rFonts w:cs="Mitra"/>
          <w:szCs w:val="28"/>
          <w:rtl/>
          <w:lang w:bidi="ar-SA"/>
        </w:rPr>
        <w:t xml:space="preserve"> </w:t>
      </w:r>
      <w:r w:rsidR="00E46A8D" w:rsidRPr="008B4C54">
        <w:rPr>
          <w:rFonts w:cs="Mitra"/>
          <w:szCs w:val="28"/>
          <w:lang w:bidi="ar-SA"/>
        </w:rPr>
        <w:t>log</w:t>
      </w:r>
      <w:r w:rsidR="00E46A8D" w:rsidRPr="008B4C54">
        <w:rPr>
          <w:rFonts w:cs="Mangal"/>
          <w:szCs w:val="28"/>
        </w:rPr>
        <w:t>4</w:t>
      </w:r>
      <w:r w:rsidR="00E46A8D" w:rsidRPr="008B4C54">
        <w:rPr>
          <w:rFonts w:cs="Mitra"/>
          <w:szCs w:val="28"/>
          <w:lang w:bidi="ar-SA"/>
        </w:rPr>
        <w:t>j.properties</w:t>
      </w:r>
      <w:r w:rsidRPr="008B4C54">
        <w:rPr>
          <w:rFonts w:cs="Mitra"/>
          <w:szCs w:val="28"/>
          <w:rtl/>
          <w:lang w:bidi="ar-SA"/>
        </w:rPr>
        <w:t xml:space="preserve"> مشخص شده نوشته </w:t>
      </w:r>
      <w:r w:rsidRPr="008B4C54">
        <w:rPr>
          <w:rFonts w:cs="Mitra" w:hint="cs"/>
          <w:szCs w:val="28"/>
          <w:rtl/>
          <w:lang w:bidi="ar-SA"/>
        </w:rPr>
        <w:t>مي</w:t>
      </w:r>
      <w:r w:rsidR="00E46A8D" w:rsidRPr="008B4C54">
        <w:rPr>
          <w:rFonts w:cs="Mitra"/>
          <w:szCs w:val="28"/>
          <w:rtl/>
          <w:lang w:bidi="ar-SA"/>
        </w:rPr>
        <w:t>‌شود. ا</w:t>
      </w:r>
      <w:r w:rsidRPr="008B4C54">
        <w:rPr>
          <w:rFonts w:cs="Mitra" w:hint="cs"/>
          <w:szCs w:val="28"/>
          <w:rtl/>
          <w:lang w:bidi="ar-SA"/>
        </w:rPr>
        <w:t>ين</w:t>
      </w:r>
      <w:r w:rsidRPr="008B4C54">
        <w:rPr>
          <w:rFonts w:cs="Mitra"/>
          <w:szCs w:val="28"/>
          <w:rtl/>
          <w:lang w:bidi="ar-SA"/>
        </w:rPr>
        <w:t xml:space="preserve"> </w:t>
      </w:r>
      <w:r w:rsidRPr="008B4C54">
        <w:rPr>
          <w:rFonts w:cs="Mitra" w:hint="cs"/>
          <w:szCs w:val="28"/>
          <w:rtl/>
          <w:lang w:bidi="ar-SA"/>
        </w:rPr>
        <w:t>پيغام</w:t>
      </w:r>
      <w:r w:rsidRPr="008B4C54">
        <w:rPr>
          <w:rFonts w:cs="Mitra"/>
          <w:szCs w:val="28"/>
          <w:rtl/>
          <w:lang w:bidi="ar-SA"/>
        </w:rPr>
        <w:t xml:space="preserve">‌ها به </w:t>
      </w:r>
      <w:r w:rsidRPr="008B4C54">
        <w:rPr>
          <w:rFonts w:cs="Mitra" w:hint="cs"/>
          <w:szCs w:val="28"/>
          <w:rtl/>
          <w:lang w:bidi="ar-SA"/>
        </w:rPr>
        <w:t>اين</w:t>
      </w:r>
      <w:r w:rsidRPr="008B4C54">
        <w:rPr>
          <w:rFonts w:cs="Mitra"/>
          <w:szCs w:val="28"/>
          <w:rtl/>
          <w:lang w:bidi="ar-SA"/>
        </w:rPr>
        <w:t xml:space="preserve"> شرح </w:t>
      </w:r>
      <w:r w:rsidRPr="008B4C54">
        <w:rPr>
          <w:rFonts w:cs="Mitra" w:hint="cs"/>
          <w:szCs w:val="28"/>
          <w:rtl/>
          <w:lang w:bidi="ar-SA"/>
        </w:rPr>
        <w:t>مي</w:t>
      </w:r>
      <w:r w:rsidR="00E46A8D" w:rsidRPr="008B4C54">
        <w:rPr>
          <w:rFonts w:cs="Mitra"/>
          <w:szCs w:val="28"/>
          <w:rtl/>
          <w:lang w:bidi="ar-SA"/>
        </w:rPr>
        <w:t>‌باشند:</w:t>
      </w: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szCs w:val="28"/>
          <w:lang w:bidi="ar-SA"/>
        </w:rPr>
      </w:pPr>
      <w:r w:rsidRPr="008B4C54">
        <w:rPr>
          <w:rFonts w:cs="Mitra"/>
          <w:szCs w:val="28"/>
          <w:rtl/>
          <w:lang w:bidi="ar-SA"/>
        </w:rPr>
        <w:t xml:space="preserve">0 , </w:t>
      </w:r>
      <w:r w:rsidRPr="008B4C54">
        <w:rPr>
          <w:rFonts w:cs="Mitra"/>
          <w:szCs w:val="28"/>
          <w:lang w:bidi="ar-SA"/>
        </w:rPr>
        <w:t>SUCCESS</w:t>
      </w:r>
      <w:r w:rsidR="008B4C54" w:rsidRPr="008B4C54">
        <w:rPr>
          <w:rFonts w:cs="Mitra"/>
          <w:szCs w:val="28"/>
          <w:rtl/>
          <w:lang w:bidi="ar-SA"/>
        </w:rPr>
        <w:t xml:space="preserve"> : </w:t>
      </w:r>
      <w:r w:rsidR="008B4C54" w:rsidRPr="008B4C54">
        <w:rPr>
          <w:rFonts w:cs="Mitra" w:hint="cs"/>
          <w:szCs w:val="28"/>
          <w:rtl/>
          <w:lang w:bidi="ar-SA"/>
        </w:rPr>
        <w:t>عمليات</w:t>
      </w:r>
      <w:r w:rsidR="008B4C54" w:rsidRPr="008B4C54">
        <w:rPr>
          <w:rFonts w:cs="Mitra"/>
          <w:szCs w:val="28"/>
          <w:rtl/>
          <w:lang w:bidi="ar-SA"/>
        </w:rPr>
        <w:t xml:space="preserve"> با مو</w:t>
      </w:r>
      <w:r w:rsidR="008B4C54" w:rsidRPr="008B4C54">
        <w:rPr>
          <w:rFonts w:cs="Mitra" w:hint="cs"/>
          <w:szCs w:val="28"/>
          <w:rtl/>
          <w:lang w:bidi="ar-SA"/>
        </w:rPr>
        <w:t>فقيت</w:t>
      </w:r>
      <w:r w:rsidR="008B4C54" w:rsidRPr="008B4C54">
        <w:rPr>
          <w:rFonts w:cs="Mitra"/>
          <w:szCs w:val="28"/>
          <w:rtl/>
          <w:lang w:bidi="ar-SA"/>
        </w:rPr>
        <w:t xml:space="preserve"> به انجام ر</w:t>
      </w:r>
      <w:r w:rsidR="008B4C54" w:rsidRPr="008B4C54">
        <w:rPr>
          <w:rFonts w:cs="Mitra" w:hint="cs"/>
          <w:szCs w:val="28"/>
          <w:rtl/>
          <w:lang w:bidi="ar-SA"/>
        </w:rPr>
        <w:t>سيد</w:t>
      </w:r>
      <w:r w:rsidRPr="008B4C54">
        <w:rPr>
          <w:rFonts w:cs="Mitra"/>
          <w:szCs w:val="28"/>
          <w:rtl/>
          <w:lang w:bidi="ar-SA"/>
        </w:rPr>
        <w:t>ه.</w:t>
      </w: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szCs w:val="28"/>
          <w:lang w:bidi="fa-IR"/>
        </w:rPr>
      </w:pPr>
      <w:r w:rsidRPr="008B4C54">
        <w:rPr>
          <w:rFonts w:cs="Mitra"/>
          <w:szCs w:val="28"/>
          <w:lang w:bidi="ar-SA"/>
        </w:rPr>
        <w:t>FILE_UPLOAD_</w:t>
      </w:r>
      <w:proofErr w:type="gramStart"/>
      <w:r w:rsidRPr="008B4C54">
        <w:rPr>
          <w:rFonts w:cs="Mitra"/>
          <w:szCs w:val="28"/>
          <w:lang w:bidi="ar-SA"/>
        </w:rPr>
        <w:t>EXCEPTION</w:t>
      </w:r>
      <w:r w:rsidRPr="008B4C54">
        <w:rPr>
          <w:rFonts w:cs="Mitra"/>
          <w:szCs w:val="28"/>
        </w:rPr>
        <w:t xml:space="preserve"> ,</w:t>
      </w:r>
      <w:proofErr w:type="gramEnd"/>
      <w:r w:rsidRPr="008B4C54">
        <w:rPr>
          <w:rFonts w:cs="Mitra"/>
          <w:szCs w:val="28"/>
        </w:rPr>
        <w:t xml:space="preserve"> -2</w:t>
      </w:r>
      <w:r w:rsidRPr="008B4C54">
        <w:rPr>
          <w:rFonts w:cs="Mitra"/>
          <w:szCs w:val="28"/>
          <w:rtl/>
          <w:lang w:bidi="ar-SA"/>
        </w:rPr>
        <w:t>: اشکال آپلود فا</w:t>
      </w:r>
      <w:r w:rsidR="008B4C54" w:rsidRPr="008B4C54">
        <w:rPr>
          <w:rFonts w:cs="Mitra" w:hint="cs"/>
          <w:szCs w:val="28"/>
          <w:rtl/>
          <w:lang w:bidi="ar-SA"/>
        </w:rPr>
        <w:t>يل</w:t>
      </w: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szCs w:val="28"/>
          <w:lang w:bidi="ar-SA"/>
        </w:rPr>
      </w:pPr>
      <w:r w:rsidRPr="008B4C54">
        <w:rPr>
          <w:rFonts w:cs="Mitra"/>
          <w:szCs w:val="28"/>
          <w:lang w:bidi="ar-SA"/>
        </w:rPr>
        <w:t>INVALID_SYMBOLS_</w:t>
      </w:r>
      <w:proofErr w:type="gramStart"/>
      <w:r w:rsidRPr="008B4C54">
        <w:rPr>
          <w:rFonts w:cs="Mitra"/>
          <w:szCs w:val="28"/>
          <w:lang w:bidi="ar-SA"/>
        </w:rPr>
        <w:t>FILE</w:t>
      </w:r>
      <w:r w:rsidRPr="008B4C54">
        <w:rPr>
          <w:rFonts w:cs="Mitra"/>
          <w:szCs w:val="28"/>
        </w:rPr>
        <w:t xml:space="preserve"> ,</w:t>
      </w:r>
      <w:proofErr w:type="gramEnd"/>
      <w:r w:rsidRPr="008B4C54">
        <w:rPr>
          <w:rFonts w:cs="Mitra"/>
          <w:szCs w:val="28"/>
        </w:rPr>
        <w:t xml:space="preserve"> -3</w:t>
      </w:r>
      <w:r w:rsidRPr="008B4C54">
        <w:rPr>
          <w:rFonts w:cs="Mitra"/>
          <w:szCs w:val="28"/>
          <w:rtl/>
          <w:lang w:bidi="ar-SA"/>
        </w:rPr>
        <w:t>: اشکال در فا</w:t>
      </w:r>
      <w:r w:rsidR="008B4C54" w:rsidRPr="008B4C54">
        <w:rPr>
          <w:rFonts w:cs="Mitra" w:hint="cs"/>
          <w:szCs w:val="28"/>
          <w:rtl/>
          <w:lang w:bidi="ar-SA"/>
        </w:rPr>
        <w:t>يل</w:t>
      </w:r>
      <w:r w:rsidRPr="008B4C54">
        <w:rPr>
          <w:rFonts w:cs="Mitra"/>
          <w:szCs w:val="28"/>
          <w:rtl/>
          <w:lang w:bidi="ar-SA"/>
        </w:rPr>
        <w:t xml:space="preserve"> اطلاعات نماد‌ها</w:t>
      </w: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szCs w:val="28"/>
          <w:lang w:bidi="ar-SA"/>
        </w:rPr>
      </w:pPr>
      <w:r w:rsidRPr="008B4C54">
        <w:rPr>
          <w:rFonts w:cs="Mitra"/>
          <w:szCs w:val="28"/>
          <w:lang w:bidi="ar-SA"/>
        </w:rPr>
        <w:t>INVALID_SUBSCRIBERS_</w:t>
      </w:r>
      <w:proofErr w:type="gramStart"/>
      <w:r w:rsidRPr="008B4C54">
        <w:rPr>
          <w:rFonts w:cs="Mitra"/>
          <w:szCs w:val="28"/>
          <w:lang w:bidi="ar-SA"/>
        </w:rPr>
        <w:t>FILE</w:t>
      </w:r>
      <w:r w:rsidRPr="008B4C54">
        <w:rPr>
          <w:rFonts w:cs="Mitra"/>
          <w:szCs w:val="28"/>
        </w:rPr>
        <w:t xml:space="preserve"> ,</w:t>
      </w:r>
      <w:proofErr w:type="gramEnd"/>
      <w:r w:rsidRPr="008B4C54">
        <w:rPr>
          <w:rFonts w:cs="Mitra"/>
          <w:szCs w:val="28"/>
        </w:rPr>
        <w:t xml:space="preserve"> -4</w:t>
      </w:r>
      <w:r w:rsidRPr="008B4C54">
        <w:rPr>
          <w:rFonts w:cs="Mitra"/>
          <w:szCs w:val="28"/>
          <w:rtl/>
          <w:lang w:bidi="ar-SA"/>
        </w:rPr>
        <w:t>: اشکال در فا</w:t>
      </w:r>
      <w:r w:rsidR="008B4C54" w:rsidRPr="008B4C54">
        <w:rPr>
          <w:rFonts w:cs="Mitra" w:hint="cs"/>
          <w:szCs w:val="28"/>
          <w:rtl/>
          <w:lang w:bidi="ar-SA"/>
        </w:rPr>
        <w:t>يل</w:t>
      </w:r>
      <w:r w:rsidRPr="008B4C54">
        <w:rPr>
          <w:rFonts w:cs="Mitra"/>
          <w:szCs w:val="28"/>
          <w:rtl/>
          <w:lang w:bidi="ar-SA"/>
        </w:rPr>
        <w:t xml:space="preserve"> اطلاعات مشتر</w:t>
      </w:r>
      <w:r w:rsidR="008B4C54" w:rsidRPr="008B4C54">
        <w:rPr>
          <w:rFonts w:cs="Mitra" w:hint="cs"/>
          <w:szCs w:val="28"/>
          <w:rtl/>
          <w:lang w:bidi="ar-SA"/>
        </w:rPr>
        <w:t>يا</w:t>
      </w:r>
      <w:r w:rsidRPr="008B4C54">
        <w:rPr>
          <w:rFonts w:cs="Mitra"/>
          <w:szCs w:val="28"/>
          <w:rtl/>
          <w:lang w:bidi="ar-SA"/>
        </w:rPr>
        <w:t>ن</w:t>
      </w: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szCs w:val="28"/>
          <w:lang w:bidi="ar-SA"/>
        </w:rPr>
      </w:pPr>
      <w:r w:rsidRPr="008B4C54">
        <w:rPr>
          <w:rFonts w:cs="Mitra"/>
          <w:szCs w:val="28"/>
          <w:rtl/>
          <w:lang w:bidi="ar-SA"/>
        </w:rPr>
        <w:t xml:space="preserve">5- , </w:t>
      </w:r>
      <w:r w:rsidRPr="008B4C54">
        <w:rPr>
          <w:rFonts w:cs="Mitra"/>
          <w:szCs w:val="28"/>
          <w:lang w:bidi="ar-SA"/>
        </w:rPr>
        <w:t>SETTINGS_ERROR</w:t>
      </w:r>
      <w:r w:rsidRPr="008B4C54">
        <w:rPr>
          <w:rFonts w:cs="Mitra"/>
          <w:szCs w:val="28"/>
          <w:rtl/>
          <w:lang w:bidi="ar-SA"/>
        </w:rPr>
        <w:t xml:space="preserve">: اشکال در </w:t>
      </w:r>
      <w:r w:rsidR="008B4C54" w:rsidRPr="008B4C54">
        <w:rPr>
          <w:rFonts w:cs="Mitra" w:hint="cs"/>
          <w:szCs w:val="28"/>
          <w:rtl/>
          <w:lang w:bidi="ar-SA"/>
        </w:rPr>
        <w:t>يکي</w:t>
      </w:r>
      <w:r w:rsidRPr="008B4C54">
        <w:rPr>
          <w:rFonts w:cs="Mitra"/>
          <w:szCs w:val="28"/>
          <w:rtl/>
          <w:lang w:bidi="ar-SA"/>
        </w:rPr>
        <w:t xml:space="preserve"> از مقاد</w:t>
      </w:r>
      <w:r w:rsidR="008B4C54" w:rsidRPr="008B4C54">
        <w:rPr>
          <w:rFonts w:cs="Mitra" w:hint="cs"/>
          <w:szCs w:val="28"/>
          <w:rtl/>
          <w:lang w:bidi="ar-SA"/>
        </w:rPr>
        <w:t>ير</w:t>
      </w:r>
      <w:r w:rsidRPr="008B4C54">
        <w:rPr>
          <w:rFonts w:cs="Mitra"/>
          <w:szCs w:val="28"/>
          <w:rtl/>
          <w:lang w:bidi="ar-SA"/>
        </w:rPr>
        <w:t xml:space="preserve"> </w:t>
      </w:r>
      <w:r w:rsidRPr="008B4C54">
        <w:rPr>
          <w:rFonts w:cs="Mitra"/>
          <w:szCs w:val="28"/>
          <w:lang w:bidi="ar-SA"/>
        </w:rPr>
        <w:t>settings</w:t>
      </w: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szCs w:val="28"/>
          <w:lang w:bidi="fa-IR"/>
        </w:rPr>
      </w:pPr>
      <w:r w:rsidRPr="008B4C54">
        <w:rPr>
          <w:rFonts w:cs="Mitra"/>
          <w:szCs w:val="28"/>
          <w:lang w:bidi="ar-SA"/>
        </w:rPr>
        <w:t>INTERNAL_SERVER_</w:t>
      </w:r>
      <w:proofErr w:type="gramStart"/>
      <w:r w:rsidRPr="008B4C54">
        <w:rPr>
          <w:rFonts w:cs="Mitra"/>
          <w:szCs w:val="28"/>
          <w:lang w:bidi="ar-SA"/>
        </w:rPr>
        <w:t>ERROR</w:t>
      </w:r>
      <w:r w:rsidRPr="008B4C54">
        <w:rPr>
          <w:rFonts w:cs="Mitra"/>
          <w:szCs w:val="28"/>
        </w:rPr>
        <w:t xml:space="preserve"> ,</w:t>
      </w:r>
      <w:proofErr w:type="gramEnd"/>
      <w:r w:rsidRPr="008B4C54">
        <w:rPr>
          <w:rFonts w:cs="Mitra"/>
          <w:szCs w:val="28"/>
        </w:rPr>
        <w:t xml:space="preserve"> -6</w:t>
      </w:r>
      <w:r w:rsidRPr="008B4C54">
        <w:rPr>
          <w:rFonts w:cs="Mitra"/>
          <w:szCs w:val="28"/>
          <w:rtl/>
          <w:lang w:bidi="ar-SA"/>
        </w:rPr>
        <w:t>: خطاي</w:t>
      </w:r>
      <w:r w:rsidR="008B4C54" w:rsidRPr="008B4C54">
        <w:rPr>
          <w:rFonts w:cs="Mitra"/>
          <w:szCs w:val="28"/>
          <w:rtl/>
          <w:lang w:bidi="ar-SA"/>
        </w:rPr>
        <w:t xml:space="preserve"> درو</w:t>
      </w:r>
      <w:r w:rsidR="008B4C54" w:rsidRPr="008B4C54">
        <w:rPr>
          <w:rFonts w:cs="Mitra" w:hint="cs"/>
          <w:szCs w:val="28"/>
          <w:rtl/>
          <w:lang w:bidi="ar-SA"/>
        </w:rPr>
        <w:t>ني</w:t>
      </w:r>
      <w:r w:rsidR="008B4C54" w:rsidRPr="008B4C54">
        <w:rPr>
          <w:rFonts w:cs="Mitra"/>
          <w:szCs w:val="28"/>
          <w:rtl/>
          <w:lang w:bidi="ar-SA"/>
        </w:rPr>
        <w:t xml:space="preserve"> </w:t>
      </w:r>
      <w:r w:rsidR="008B4C54" w:rsidRPr="008B4C54">
        <w:rPr>
          <w:rFonts w:cs="Mitra" w:hint="cs"/>
          <w:szCs w:val="28"/>
          <w:rtl/>
          <w:lang w:bidi="ar-SA"/>
        </w:rPr>
        <w:t>سيستم</w:t>
      </w:r>
    </w:p>
    <w:p w:rsidR="00E46A8D" w:rsidRPr="008B4C54" w:rsidRDefault="00E46A8D" w:rsidP="004E087A">
      <w:pPr>
        <w:bidi/>
        <w:spacing w:line="324" w:lineRule="auto"/>
        <w:ind w:left="720"/>
      </w:pP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b/>
          <w:bCs/>
          <w:szCs w:val="28"/>
          <w:rtl/>
          <w:lang w:bidi="fa-IR"/>
        </w:rPr>
      </w:pPr>
    </w:p>
    <w:p w:rsidR="008B4C54" w:rsidRPr="008B4C54" w:rsidRDefault="008B4C54" w:rsidP="004E087A">
      <w:pPr>
        <w:bidi/>
        <w:spacing w:line="324" w:lineRule="auto"/>
        <w:jc w:val="both"/>
        <w:rPr>
          <w:rFonts w:cs="Mitra"/>
          <w:b/>
          <w:bCs/>
          <w:szCs w:val="28"/>
          <w:rtl/>
          <w:lang w:bidi="fa-IR"/>
        </w:rPr>
      </w:pPr>
    </w:p>
    <w:p w:rsidR="00E46A8D" w:rsidRPr="008B4C54" w:rsidRDefault="00E46A8D" w:rsidP="004E087A">
      <w:pPr>
        <w:bidi/>
        <w:spacing w:line="324" w:lineRule="auto"/>
        <w:jc w:val="both"/>
        <w:rPr>
          <w:rFonts w:cs="Mitra"/>
          <w:b/>
          <w:bCs/>
          <w:szCs w:val="28"/>
          <w:lang w:bidi="fa-IR"/>
        </w:rPr>
      </w:pPr>
    </w:p>
    <w:p w:rsidR="00640AD7" w:rsidRPr="008B4C54" w:rsidRDefault="00640AD7" w:rsidP="004E087A">
      <w:pPr>
        <w:bidi/>
        <w:spacing w:line="324" w:lineRule="auto"/>
        <w:jc w:val="both"/>
        <w:rPr>
          <w:rFonts w:cs="Mitra"/>
          <w:szCs w:val="28"/>
          <w:rtl/>
          <w:lang w:bidi="fa-IR"/>
        </w:rPr>
      </w:pPr>
      <w:r w:rsidRPr="008B4C54">
        <w:rPr>
          <w:rFonts w:cs="Mitra"/>
          <w:b/>
          <w:bCs/>
          <w:szCs w:val="28"/>
          <w:rtl/>
          <w:lang w:bidi="ar-SA"/>
        </w:rPr>
        <w:t>راهنما</w:t>
      </w:r>
      <w:r w:rsidR="00B37349" w:rsidRPr="008B4C54">
        <w:rPr>
          <w:rFonts w:cs="Mitra"/>
          <w:b/>
          <w:bCs/>
          <w:szCs w:val="28"/>
          <w:rtl/>
          <w:lang w:bidi="ar-SA"/>
        </w:rPr>
        <w:t>ي</w:t>
      </w:r>
      <w:r w:rsidRPr="008B4C54">
        <w:rPr>
          <w:rFonts w:cs="Mitra"/>
          <w:b/>
          <w:bCs/>
          <w:szCs w:val="28"/>
          <w:rtl/>
          <w:lang w:bidi="ar-SA"/>
        </w:rPr>
        <w:t xml:space="preserve"> نصب نرم‌افزار شب</w:t>
      </w:r>
      <w:r w:rsidR="00B37349" w:rsidRPr="008B4C54">
        <w:rPr>
          <w:rFonts w:cs="Mitra"/>
          <w:b/>
          <w:bCs/>
          <w:szCs w:val="28"/>
          <w:rtl/>
          <w:lang w:bidi="ar-SA"/>
        </w:rPr>
        <w:t>ي</w:t>
      </w:r>
      <w:r w:rsidRPr="008B4C54">
        <w:rPr>
          <w:rFonts w:cs="Mitra"/>
          <w:b/>
          <w:bCs/>
          <w:szCs w:val="28"/>
          <w:rtl/>
          <w:lang w:bidi="ar-SA"/>
        </w:rPr>
        <w:t>ه ساز معاملات بورس</w:t>
      </w:r>
    </w:p>
    <w:p w:rsidR="00640AD7" w:rsidRPr="008B4C54" w:rsidRDefault="00640AD7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b/>
          <w:bCs/>
          <w:szCs w:val="28"/>
          <w:rtl/>
          <w:lang w:bidi="ar-SA"/>
        </w:rPr>
        <w:t>پ</w:t>
      </w:r>
      <w:r w:rsidR="00B37349" w:rsidRPr="008B4C54">
        <w:rPr>
          <w:rFonts w:cs="Mitra"/>
          <w:b/>
          <w:bCs/>
          <w:szCs w:val="28"/>
          <w:rtl/>
          <w:lang w:bidi="ar-SA"/>
        </w:rPr>
        <w:t>ي</w:t>
      </w:r>
      <w:r w:rsidRPr="008B4C54">
        <w:rPr>
          <w:rFonts w:cs="Mitra"/>
          <w:b/>
          <w:bCs/>
          <w:szCs w:val="28"/>
          <w:rtl/>
          <w:lang w:bidi="ar-SA"/>
        </w:rPr>
        <w:t>ش‌ن</w:t>
      </w:r>
      <w:r w:rsidR="00B37349" w:rsidRPr="008B4C54">
        <w:rPr>
          <w:rFonts w:cs="Mitra"/>
          <w:b/>
          <w:bCs/>
          <w:szCs w:val="28"/>
          <w:rtl/>
          <w:lang w:bidi="ar-SA"/>
        </w:rPr>
        <w:t>ي</w:t>
      </w:r>
      <w:r w:rsidRPr="008B4C54">
        <w:rPr>
          <w:rFonts w:cs="Mitra"/>
          <w:b/>
          <w:bCs/>
          <w:szCs w:val="28"/>
          <w:rtl/>
          <w:lang w:bidi="ar-SA"/>
        </w:rPr>
        <w:t>از‌ها</w:t>
      </w:r>
      <w:r w:rsidR="00B37349" w:rsidRPr="008B4C54">
        <w:rPr>
          <w:rFonts w:cs="Mitra"/>
          <w:b/>
          <w:bCs/>
          <w:szCs w:val="28"/>
          <w:rtl/>
          <w:lang w:bidi="ar-SA"/>
        </w:rPr>
        <w:t>ي</w:t>
      </w:r>
      <w:r w:rsidRPr="008B4C54">
        <w:rPr>
          <w:rFonts w:cs="Mitra"/>
          <w:b/>
          <w:bCs/>
          <w:szCs w:val="28"/>
          <w:rtl/>
          <w:lang w:bidi="ar-SA"/>
        </w:rPr>
        <w:t xml:space="preserve"> نصب:</w:t>
      </w:r>
    </w:p>
    <w:p w:rsidR="00640AD7" w:rsidRPr="008B4C54" w:rsidRDefault="00640AD7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  <w:rtl/>
          <w:lang w:bidi="ar-SA"/>
        </w:rPr>
        <w:t>برا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نصب و اجرا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ن نرم‌افزار به </w:t>
      </w:r>
      <w:r w:rsidRPr="008B4C54">
        <w:rPr>
          <w:rFonts w:cs="Mitra"/>
          <w:szCs w:val="28"/>
        </w:rPr>
        <w:t>Oracle JDK</w:t>
      </w:r>
      <w:r w:rsidRPr="008B4C54">
        <w:rPr>
          <w:rFonts w:cs="Mitra"/>
          <w:szCs w:val="28"/>
          <w:rtl/>
          <w:lang w:bidi="ar-SA"/>
        </w:rPr>
        <w:t xml:space="preserve"> نسخه‌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</w:t>
      </w:r>
      <w:r w:rsidRPr="008B4C54">
        <w:rPr>
          <w:rFonts w:cs="Mitra"/>
          <w:szCs w:val="28"/>
          <w:rtl/>
          <w:lang w:bidi="fa-IR"/>
        </w:rPr>
        <w:t>۷</w:t>
      </w:r>
      <w:r w:rsidRPr="008B4C54">
        <w:rPr>
          <w:rFonts w:cs="Mitra"/>
          <w:szCs w:val="28"/>
          <w:rtl/>
          <w:lang w:bidi="ar-SA"/>
        </w:rPr>
        <w:t xml:space="preserve"> و ابزار</w:t>
      </w:r>
      <w:r w:rsidRPr="008B4C54">
        <w:rPr>
          <w:rFonts w:cs="Mitra"/>
          <w:szCs w:val="28"/>
        </w:rPr>
        <w:t>Maven</w:t>
      </w:r>
      <w:r w:rsidRPr="008B4C54">
        <w:rPr>
          <w:rFonts w:cs="Mitra"/>
          <w:szCs w:val="28"/>
          <w:rtl/>
          <w:lang w:bidi="ar-SA"/>
        </w:rPr>
        <w:t xml:space="preserve"> نسخه‌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</w:t>
      </w:r>
      <w:r w:rsidRPr="008B4C54">
        <w:rPr>
          <w:rFonts w:cs="Mitra"/>
          <w:szCs w:val="28"/>
          <w:rtl/>
          <w:lang w:bidi="fa-IR"/>
        </w:rPr>
        <w:t>۲</w:t>
      </w:r>
      <w:r w:rsidRPr="008B4C54">
        <w:rPr>
          <w:rFonts w:cs="Mitra"/>
          <w:szCs w:val="28"/>
          <w:rtl/>
          <w:lang w:bidi="ar-SA"/>
        </w:rPr>
        <w:t xml:space="preserve"> ن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از دار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م.</w:t>
      </w:r>
    </w:p>
    <w:p w:rsidR="00C2787A" w:rsidRDefault="00640AD7" w:rsidP="004E087A">
      <w:pPr>
        <w:bidi/>
        <w:spacing w:line="324" w:lineRule="auto"/>
        <w:jc w:val="both"/>
        <w:rPr>
          <w:rFonts w:cs="Mitra"/>
          <w:szCs w:val="28"/>
          <w:rtl/>
          <w:lang w:bidi="ar-SA"/>
        </w:rPr>
      </w:pPr>
      <w:r w:rsidRPr="008B4C54">
        <w:rPr>
          <w:rFonts w:cs="Mitra"/>
          <w:szCs w:val="28"/>
        </w:rPr>
        <w:t>Oracle JDK</w:t>
      </w:r>
      <w:r w:rsidRPr="008B4C54">
        <w:rPr>
          <w:rFonts w:cs="Mitra"/>
          <w:szCs w:val="28"/>
          <w:rtl/>
          <w:lang w:bidi="ar-SA"/>
        </w:rPr>
        <w:t xml:space="preserve"> با استفاده از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 آدرس قابل دانلود است</w:t>
      </w:r>
      <w:r w:rsidR="00C2787A">
        <w:rPr>
          <w:rFonts w:cs="Mitra"/>
          <w:szCs w:val="28"/>
          <w:rtl/>
          <w:lang w:bidi="ar-SA"/>
        </w:rPr>
        <w:t>:</w:t>
      </w:r>
    </w:p>
    <w:p w:rsidR="00640AD7" w:rsidRPr="00C2787A" w:rsidRDefault="00D641A6" w:rsidP="004E087A">
      <w:pPr>
        <w:bidi/>
        <w:spacing w:line="324" w:lineRule="auto"/>
        <w:jc w:val="both"/>
        <w:rPr>
          <w:rFonts w:cs="Mitra"/>
          <w:sz w:val="28"/>
          <w:szCs w:val="28"/>
          <w:lang w:bidi="ar-SA"/>
        </w:rPr>
      </w:pPr>
      <w:hyperlink r:id="rId22">
        <w:r w:rsidR="00640AD7" w:rsidRPr="00C2787A">
          <w:rPr>
            <w:rStyle w:val="InternetLink"/>
            <w:rFonts w:cs="Mitra"/>
            <w:sz w:val="28"/>
            <w:szCs w:val="28"/>
          </w:rPr>
          <w:t>http://www.oracle.com/technetwork/java/javase/downloads/index.html</w:t>
        </w:r>
      </w:hyperlink>
    </w:p>
    <w:p w:rsidR="00640AD7" w:rsidRPr="008B4C54" w:rsidRDefault="00640AD7" w:rsidP="004E087A">
      <w:pPr>
        <w:bidi/>
        <w:spacing w:line="324" w:lineRule="auto"/>
        <w:jc w:val="both"/>
        <w:rPr>
          <w:rFonts w:cs="Mitra"/>
          <w:szCs w:val="28"/>
        </w:rPr>
      </w:pPr>
    </w:p>
    <w:p w:rsidR="00640AD7" w:rsidRPr="008B4C54" w:rsidRDefault="00640AD7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  <w:rtl/>
          <w:lang w:bidi="ar-SA"/>
        </w:rPr>
        <w:t>و برا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در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افت و نصب </w:t>
      </w:r>
      <w:r w:rsidRPr="008B4C54">
        <w:rPr>
          <w:rFonts w:cs="Mitra"/>
          <w:szCs w:val="28"/>
        </w:rPr>
        <w:t>Maven‌</w:t>
      </w:r>
      <w:r w:rsidRPr="008B4C54">
        <w:rPr>
          <w:rFonts w:cs="Mitra"/>
          <w:szCs w:val="28"/>
          <w:rtl/>
          <w:lang w:bidi="ar-SA"/>
        </w:rPr>
        <w:t xml:space="preserve"> </w:t>
      </w:r>
      <w:r w:rsidR="00E46A8D" w:rsidRPr="008B4C54">
        <w:rPr>
          <w:rFonts w:cs="Mitra" w:hint="cs"/>
          <w:szCs w:val="28"/>
          <w:rtl/>
          <w:lang w:bidi="ar-SA"/>
        </w:rPr>
        <w:t>نيز</w:t>
      </w:r>
      <w:r w:rsidRPr="008B4C54">
        <w:rPr>
          <w:rFonts w:cs="Mitra"/>
          <w:szCs w:val="28"/>
          <w:rtl/>
          <w:lang w:bidi="ar-SA"/>
        </w:rPr>
        <w:t xml:space="preserve"> از ا</w:t>
      </w:r>
      <w:r w:rsidR="00E46A8D" w:rsidRPr="008B4C54">
        <w:rPr>
          <w:rFonts w:cs="Mitra" w:hint="cs"/>
          <w:szCs w:val="28"/>
          <w:rtl/>
          <w:lang w:bidi="ar-SA"/>
        </w:rPr>
        <w:t>ين</w:t>
      </w:r>
      <w:r w:rsidR="00E46A8D" w:rsidRPr="008B4C54">
        <w:rPr>
          <w:rFonts w:cs="Mitra"/>
          <w:szCs w:val="28"/>
          <w:rtl/>
          <w:lang w:bidi="ar-SA"/>
        </w:rPr>
        <w:t xml:space="preserve"> آدرس </w:t>
      </w:r>
      <w:r w:rsidR="00E46A8D" w:rsidRPr="008B4C54">
        <w:rPr>
          <w:rFonts w:cs="Mitra" w:hint="cs"/>
          <w:szCs w:val="28"/>
          <w:rtl/>
          <w:lang w:bidi="ar-SA"/>
        </w:rPr>
        <w:t>مي</w:t>
      </w:r>
      <w:r w:rsidRPr="008B4C54">
        <w:rPr>
          <w:rFonts w:cs="Mitra"/>
          <w:szCs w:val="28"/>
          <w:rtl/>
          <w:lang w:bidi="ar-SA"/>
        </w:rPr>
        <w:t>‌توان استفاده نمود:</w:t>
      </w:r>
    </w:p>
    <w:p w:rsidR="00640AD7" w:rsidRPr="00C2787A" w:rsidRDefault="00D641A6" w:rsidP="004E087A">
      <w:pPr>
        <w:bidi/>
        <w:spacing w:line="324" w:lineRule="auto"/>
        <w:jc w:val="both"/>
        <w:rPr>
          <w:rFonts w:cs="Mitra"/>
          <w:sz w:val="28"/>
          <w:szCs w:val="28"/>
        </w:rPr>
      </w:pPr>
      <w:hyperlink r:id="rId23">
        <w:r w:rsidR="00640AD7" w:rsidRPr="00C2787A">
          <w:rPr>
            <w:rStyle w:val="InternetLink"/>
            <w:rFonts w:cs="Mitra"/>
            <w:sz w:val="28"/>
            <w:szCs w:val="28"/>
          </w:rPr>
          <w:t>http://www.apache.org/dyn/closer.cgi/maven/binaries/apache-maven-2.2.1-bin.tar.gz</w:t>
        </w:r>
      </w:hyperlink>
    </w:p>
    <w:p w:rsidR="00640AD7" w:rsidRPr="008B4C54" w:rsidRDefault="00640AD7" w:rsidP="004E087A">
      <w:pPr>
        <w:bidi/>
        <w:spacing w:line="324" w:lineRule="auto"/>
        <w:jc w:val="both"/>
        <w:rPr>
          <w:rFonts w:cs="Mitra"/>
          <w:szCs w:val="28"/>
        </w:rPr>
      </w:pPr>
    </w:p>
    <w:p w:rsidR="00640AD7" w:rsidRPr="008B4C54" w:rsidRDefault="00640AD7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b/>
          <w:bCs/>
          <w:szCs w:val="28"/>
          <w:rtl/>
          <w:lang w:bidi="ar-SA"/>
        </w:rPr>
        <w:t>تنظ</w:t>
      </w:r>
      <w:r w:rsidR="00B37349" w:rsidRPr="008B4C54">
        <w:rPr>
          <w:rFonts w:cs="Mitra"/>
          <w:b/>
          <w:bCs/>
          <w:szCs w:val="28"/>
          <w:rtl/>
          <w:lang w:bidi="ar-SA"/>
        </w:rPr>
        <w:t>ي</w:t>
      </w:r>
      <w:r w:rsidRPr="008B4C54">
        <w:rPr>
          <w:rFonts w:cs="Mitra"/>
          <w:b/>
          <w:bCs/>
          <w:szCs w:val="28"/>
          <w:rtl/>
          <w:lang w:bidi="ar-SA"/>
        </w:rPr>
        <w:t>مات:</w:t>
      </w:r>
    </w:p>
    <w:p w:rsidR="00640AD7" w:rsidRPr="008B4C54" w:rsidRDefault="00640AD7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  <w:rtl/>
          <w:lang w:bidi="ar-SA"/>
        </w:rPr>
        <w:t>قبل اقدام به کامپا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ل 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‌توان تنظ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مات موجود در فا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ل </w:t>
      </w:r>
      <w:proofErr w:type="spellStart"/>
      <w:r w:rsidRPr="008B4C54">
        <w:rPr>
          <w:rFonts w:cs="Mitra"/>
          <w:szCs w:val="28"/>
        </w:rPr>
        <w:t>bnmstest.properties</w:t>
      </w:r>
      <w:proofErr w:type="spellEnd"/>
      <w:r w:rsidRPr="008B4C54">
        <w:rPr>
          <w:rFonts w:cs="Mitra"/>
          <w:szCs w:val="28"/>
          <w:rtl/>
          <w:lang w:bidi="ar-SA"/>
        </w:rPr>
        <w:t xml:space="preserve"> را تغ</w:t>
      </w:r>
      <w:r w:rsidR="00B37349" w:rsidRPr="008B4C54">
        <w:rPr>
          <w:rFonts w:cs="Mitra"/>
          <w:szCs w:val="28"/>
          <w:rtl/>
          <w:lang w:bidi="ar-SA"/>
        </w:rPr>
        <w:t>يي</w:t>
      </w:r>
      <w:r w:rsidRPr="008B4C54">
        <w:rPr>
          <w:rFonts w:cs="Mitra"/>
          <w:szCs w:val="28"/>
          <w:rtl/>
          <w:lang w:bidi="ar-SA"/>
        </w:rPr>
        <w:t>ر داد.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 فا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ل در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 مس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ر قرار دارد و تنظ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مات  قابل تغ</w:t>
      </w:r>
      <w:r w:rsidR="00B37349" w:rsidRPr="008B4C54">
        <w:rPr>
          <w:rFonts w:cs="Mitra"/>
          <w:szCs w:val="28"/>
          <w:rtl/>
          <w:lang w:bidi="ar-SA"/>
        </w:rPr>
        <w:t>يي</w:t>
      </w:r>
      <w:r w:rsidRPr="008B4C54">
        <w:rPr>
          <w:rFonts w:cs="Mitra"/>
          <w:szCs w:val="28"/>
          <w:rtl/>
          <w:lang w:bidi="ar-SA"/>
        </w:rPr>
        <w:t>ر شامل موارد ز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ر 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‌شود:</w:t>
      </w:r>
    </w:p>
    <w:p w:rsidR="00640AD7" w:rsidRPr="00E46A8D" w:rsidRDefault="00640AD7" w:rsidP="004E087A">
      <w:pPr>
        <w:spacing w:line="324" w:lineRule="auto"/>
        <w:jc w:val="both"/>
        <w:rPr>
          <w:rFonts w:asciiTheme="majorBidi" w:hAnsiTheme="majorBidi" w:cstheme="majorBidi"/>
          <w:sz w:val="28"/>
          <w:szCs w:val="28"/>
        </w:rPr>
      </w:pPr>
      <w:r w:rsidRPr="00E46A8D">
        <w:rPr>
          <w:rFonts w:asciiTheme="majorBidi" w:hAnsiTheme="majorBidi" w:cstheme="majorBidi"/>
          <w:sz w:val="28"/>
          <w:szCs w:val="28"/>
        </w:rPr>
        <w:t>/path/to/</w:t>
      </w:r>
      <w:proofErr w:type="spellStart"/>
      <w:r w:rsidRPr="00E46A8D">
        <w:rPr>
          <w:rFonts w:asciiTheme="majorBidi" w:hAnsiTheme="majorBidi" w:cstheme="majorBidi"/>
          <w:sz w:val="28"/>
          <w:szCs w:val="28"/>
        </w:rPr>
        <w:t>bnmstest</w:t>
      </w:r>
      <w:proofErr w:type="spellEnd"/>
      <w:r w:rsidRPr="00E46A8D">
        <w:rPr>
          <w:rFonts w:asciiTheme="majorBidi" w:hAnsiTheme="majorBidi" w:cstheme="majorBidi"/>
          <w:sz w:val="28"/>
          <w:szCs w:val="28"/>
        </w:rPr>
        <w:t xml:space="preserve">/ + </w:t>
      </w:r>
      <w:proofErr w:type="spellStart"/>
      <w:r w:rsidRPr="00E46A8D">
        <w:rPr>
          <w:rFonts w:asciiTheme="majorBidi" w:hAnsiTheme="majorBidi" w:cstheme="majorBidi"/>
          <w:sz w:val="28"/>
          <w:szCs w:val="28"/>
        </w:rPr>
        <w:t>src</w:t>
      </w:r>
      <w:proofErr w:type="spellEnd"/>
      <w:r w:rsidRPr="00E46A8D">
        <w:rPr>
          <w:rFonts w:asciiTheme="majorBidi" w:hAnsiTheme="majorBidi" w:cstheme="majorBidi"/>
          <w:sz w:val="28"/>
          <w:szCs w:val="28"/>
        </w:rPr>
        <w:t>/main/resources/</w:t>
      </w:r>
      <w:proofErr w:type="spellStart"/>
      <w:r w:rsidRPr="00E46A8D">
        <w:rPr>
          <w:rFonts w:asciiTheme="majorBidi" w:hAnsiTheme="majorBidi" w:cstheme="majorBidi"/>
          <w:sz w:val="28"/>
          <w:szCs w:val="28"/>
        </w:rPr>
        <w:t>bnmstest.properties</w:t>
      </w:r>
      <w:proofErr w:type="spellEnd"/>
    </w:p>
    <w:p w:rsidR="00640AD7" w:rsidRPr="008B4C54" w:rsidRDefault="00640AD7" w:rsidP="004E087A">
      <w:pPr>
        <w:numPr>
          <w:ilvl w:val="0"/>
          <w:numId w:val="5"/>
        </w:numPr>
        <w:bidi/>
        <w:spacing w:line="324" w:lineRule="auto"/>
        <w:jc w:val="both"/>
        <w:rPr>
          <w:rFonts w:cs="Mitra"/>
          <w:szCs w:val="28"/>
        </w:rPr>
      </w:pPr>
      <w:proofErr w:type="gramStart"/>
      <w:r w:rsidRPr="008B4C54">
        <w:rPr>
          <w:rFonts w:cs="Mitra"/>
          <w:szCs w:val="28"/>
        </w:rPr>
        <w:t>tomcat-http-port</w:t>
      </w:r>
      <w:proofErr w:type="gramEnd"/>
      <w:r w:rsidRPr="008B4C54">
        <w:rPr>
          <w:rFonts w:cs="Mitra"/>
          <w:szCs w:val="28"/>
          <w:rtl/>
          <w:lang w:bidi="ar-SA"/>
        </w:rPr>
        <w:t>: پورت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که </w:t>
      </w:r>
      <w:r w:rsidRPr="008B4C54">
        <w:rPr>
          <w:rFonts w:cs="Mitra"/>
          <w:szCs w:val="28"/>
        </w:rPr>
        <w:t>webserver</w:t>
      </w:r>
      <w:r w:rsidRPr="008B4C54">
        <w:rPr>
          <w:rFonts w:cs="Mitra"/>
          <w:szCs w:val="28"/>
          <w:rtl/>
          <w:lang w:bidi="ar-SA"/>
        </w:rPr>
        <w:t xml:space="preserve"> رابط کاربر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نرم‌افزار رو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آن منتظر </w:t>
      </w:r>
      <w:r w:rsidRPr="008B4C54">
        <w:rPr>
          <w:rFonts w:cs="Mitra"/>
          <w:szCs w:val="28"/>
        </w:rPr>
        <w:t>request</w:t>
      </w:r>
      <w:r w:rsidRPr="008B4C54">
        <w:rPr>
          <w:rFonts w:cs="Mitra"/>
          <w:szCs w:val="28"/>
          <w:rtl/>
          <w:lang w:bidi="ar-SA"/>
        </w:rPr>
        <w:t xml:space="preserve"> خواهد بود. (پ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ش‌فرض: 8080)</w:t>
      </w:r>
    </w:p>
    <w:p w:rsidR="00640AD7" w:rsidRPr="008B4C54" w:rsidRDefault="00640AD7" w:rsidP="004E087A">
      <w:pPr>
        <w:numPr>
          <w:ilvl w:val="0"/>
          <w:numId w:val="5"/>
        </w:num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</w:rPr>
        <w:t>tomcat-</w:t>
      </w:r>
      <w:proofErr w:type="spellStart"/>
      <w:r w:rsidRPr="008B4C54">
        <w:rPr>
          <w:rFonts w:cs="Mitra"/>
          <w:szCs w:val="28"/>
        </w:rPr>
        <w:t>ajp</w:t>
      </w:r>
      <w:proofErr w:type="spellEnd"/>
      <w:r w:rsidRPr="008B4C54">
        <w:rPr>
          <w:rFonts w:cs="Mitra"/>
          <w:szCs w:val="28"/>
        </w:rPr>
        <w:t>-port</w:t>
      </w:r>
      <w:r w:rsidRPr="008B4C54">
        <w:rPr>
          <w:rFonts w:cs="Mitra"/>
          <w:szCs w:val="28"/>
          <w:rtl/>
          <w:lang w:bidi="ar-SA"/>
        </w:rPr>
        <w:t>: پورت داخل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رابط کاربر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(پ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ش‌فرض:</w:t>
      </w:r>
      <w:r w:rsidR="004E087A">
        <w:rPr>
          <w:rFonts w:cs="Mitra" w:hint="cs"/>
          <w:szCs w:val="28"/>
          <w:rtl/>
          <w:lang w:bidi="ar-SA"/>
        </w:rPr>
        <w:t xml:space="preserve"> </w:t>
      </w:r>
      <w:r w:rsidRPr="008B4C54">
        <w:rPr>
          <w:rFonts w:cs="Mitra"/>
          <w:szCs w:val="28"/>
          <w:rtl/>
          <w:lang w:bidi="ar-SA"/>
        </w:rPr>
        <w:t>8009)</w:t>
      </w:r>
    </w:p>
    <w:p w:rsidR="00640AD7" w:rsidRPr="008B4C54" w:rsidRDefault="00640AD7" w:rsidP="004E087A">
      <w:pPr>
        <w:numPr>
          <w:ilvl w:val="0"/>
          <w:numId w:val="5"/>
        </w:numPr>
        <w:bidi/>
        <w:spacing w:line="324" w:lineRule="auto"/>
        <w:jc w:val="both"/>
        <w:rPr>
          <w:rFonts w:cs="Mitra"/>
          <w:szCs w:val="28"/>
        </w:rPr>
      </w:pPr>
      <w:proofErr w:type="spellStart"/>
      <w:r w:rsidRPr="008B4C54">
        <w:rPr>
          <w:rFonts w:cs="Mitra"/>
          <w:szCs w:val="28"/>
        </w:rPr>
        <w:t>queues_initial_size</w:t>
      </w:r>
      <w:proofErr w:type="spellEnd"/>
      <w:r w:rsidRPr="008B4C54">
        <w:rPr>
          <w:rFonts w:cs="Mitra"/>
          <w:szCs w:val="28"/>
          <w:rtl/>
          <w:lang w:bidi="ar-SA"/>
        </w:rPr>
        <w:t>: اندازه‌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اول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ه برا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صف‌ها (وابسته به اندازه حافظه، 3</w:t>
      </w:r>
      <w:r w:rsidR="00C2787A">
        <w:rPr>
          <w:rFonts w:cs="Mitra" w:hint="cs"/>
          <w:szCs w:val="28"/>
          <w:rtl/>
          <w:lang w:bidi="ar-SA"/>
        </w:rPr>
        <w:t>.</w:t>
      </w:r>
      <w:r w:rsidRPr="008B4C54">
        <w:rPr>
          <w:rFonts w:cs="Mitra"/>
          <w:szCs w:val="28"/>
          <w:rtl/>
          <w:lang w:bidi="ar-SA"/>
        </w:rPr>
        <w:t>000</w:t>
      </w:r>
      <w:r w:rsidR="00C2787A">
        <w:rPr>
          <w:rFonts w:cs="Mitra" w:hint="cs"/>
          <w:szCs w:val="28"/>
          <w:rtl/>
          <w:lang w:bidi="ar-SA"/>
        </w:rPr>
        <w:t>.</w:t>
      </w:r>
      <w:r w:rsidRPr="008B4C54">
        <w:rPr>
          <w:rFonts w:cs="Mitra"/>
          <w:szCs w:val="28"/>
          <w:rtl/>
          <w:lang w:bidi="ar-SA"/>
        </w:rPr>
        <w:t>000 برا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</w:t>
      </w:r>
      <w:r w:rsidRPr="008B4C54">
        <w:rPr>
          <w:rFonts w:cs="Mitra"/>
          <w:szCs w:val="28"/>
          <w:rtl/>
          <w:lang w:bidi="fa-IR"/>
        </w:rPr>
        <w:t>۴</w:t>
      </w:r>
      <w:r w:rsidRPr="008B4C54">
        <w:rPr>
          <w:rFonts w:cs="Mitra"/>
          <w:szCs w:val="28"/>
          <w:rtl/>
          <w:lang w:bidi="ar-SA"/>
        </w:rPr>
        <w:t xml:space="preserve"> گ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گ حافظه)</w:t>
      </w:r>
    </w:p>
    <w:p w:rsidR="00640AD7" w:rsidRPr="008B4C54" w:rsidRDefault="00640AD7" w:rsidP="004E087A">
      <w:pPr>
        <w:numPr>
          <w:ilvl w:val="0"/>
          <w:numId w:val="5"/>
        </w:numPr>
        <w:bidi/>
        <w:spacing w:line="324" w:lineRule="auto"/>
        <w:jc w:val="both"/>
        <w:rPr>
          <w:rFonts w:cs="Mitra"/>
          <w:szCs w:val="28"/>
        </w:rPr>
      </w:pPr>
      <w:proofErr w:type="spellStart"/>
      <w:r w:rsidRPr="008B4C54">
        <w:rPr>
          <w:rFonts w:cs="Mitra"/>
          <w:szCs w:val="28"/>
        </w:rPr>
        <w:t>activity_logger_queue_size</w:t>
      </w:r>
      <w:proofErr w:type="spellEnd"/>
      <w:r w:rsidRPr="008B4C54">
        <w:rPr>
          <w:rFonts w:cs="Mitra"/>
          <w:szCs w:val="28"/>
          <w:rtl/>
          <w:lang w:bidi="ar-SA"/>
        </w:rPr>
        <w:t>: اندازه‌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اول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ه برا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صف </w:t>
      </w:r>
      <w:r w:rsidRPr="008B4C54">
        <w:rPr>
          <w:rFonts w:cs="Mitra"/>
          <w:szCs w:val="28"/>
        </w:rPr>
        <w:t>logger</w:t>
      </w:r>
      <w:r w:rsidRPr="008B4C54">
        <w:rPr>
          <w:rFonts w:cs="Mitra"/>
          <w:szCs w:val="28"/>
          <w:rtl/>
          <w:lang w:bidi="ar-SA"/>
        </w:rPr>
        <w:t xml:space="preserve"> (مقدار پ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ش‌فرض: 30</w:t>
      </w:r>
      <w:r w:rsidR="00C2787A">
        <w:rPr>
          <w:rFonts w:cs="Mitra" w:hint="cs"/>
          <w:szCs w:val="28"/>
          <w:rtl/>
          <w:lang w:bidi="ar-SA"/>
        </w:rPr>
        <w:t>.</w:t>
      </w:r>
      <w:r w:rsidRPr="008B4C54">
        <w:rPr>
          <w:rFonts w:cs="Mitra"/>
          <w:szCs w:val="28"/>
          <w:rtl/>
          <w:lang w:bidi="ar-SA"/>
        </w:rPr>
        <w:t>000</w:t>
      </w:r>
      <w:r w:rsidR="00C2787A">
        <w:rPr>
          <w:rFonts w:cs="Mitra" w:hint="cs"/>
          <w:szCs w:val="28"/>
          <w:rtl/>
          <w:lang w:bidi="ar-SA"/>
        </w:rPr>
        <w:t>.</w:t>
      </w:r>
      <w:r w:rsidRPr="008B4C54">
        <w:rPr>
          <w:rFonts w:cs="Mitra"/>
          <w:szCs w:val="28"/>
          <w:rtl/>
          <w:lang w:bidi="ar-SA"/>
        </w:rPr>
        <w:t>000)</w:t>
      </w:r>
    </w:p>
    <w:p w:rsidR="00640AD7" w:rsidRPr="008B4C54" w:rsidRDefault="00640AD7" w:rsidP="004E087A">
      <w:pPr>
        <w:numPr>
          <w:ilvl w:val="0"/>
          <w:numId w:val="5"/>
        </w:numPr>
        <w:bidi/>
        <w:spacing w:line="324" w:lineRule="auto"/>
        <w:jc w:val="both"/>
        <w:rPr>
          <w:rFonts w:cs="Mitra"/>
          <w:szCs w:val="28"/>
        </w:rPr>
      </w:pPr>
      <w:proofErr w:type="spellStart"/>
      <w:r w:rsidRPr="008B4C54">
        <w:rPr>
          <w:rFonts w:cs="Mitra"/>
          <w:szCs w:val="28"/>
        </w:rPr>
        <w:t>activity_log_path</w:t>
      </w:r>
      <w:proofErr w:type="spellEnd"/>
      <w:r w:rsidRPr="008B4C54">
        <w:rPr>
          <w:rFonts w:cs="Mitra"/>
          <w:szCs w:val="28"/>
          <w:rtl/>
          <w:lang w:bidi="ar-SA"/>
        </w:rPr>
        <w:t>: مس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ر نوشتن </w:t>
      </w:r>
      <w:proofErr w:type="spellStart"/>
      <w:r w:rsidRPr="008B4C54">
        <w:rPr>
          <w:rFonts w:cs="Mitra"/>
          <w:szCs w:val="28"/>
        </w:rPr>
        <w:t>logfile</w:t>
      </w:r>
      <w:proofErr w:type="spellEnd"/>
      <w:r w:rsidRPr="008B4C54">
        <w:rPr>
          <w:rFonts w:cs="Mitra"/>
          <w:szCs w:val="28"/>
          <w:rtl/>
          <w:lang w:bidi="ar-SA"/>
        </w:rPr>
        <w:t xml:space="preserve"> ها</w:t>
      </w:r>
    </w:p>
    <w:p w:rsidR="00640AD7" w:rsidRPr="008B4C54" w:rsidRDefault="00640AD7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  <w:rtl/>
          <w:lang w:bidi="ar-SA"/>
        </w:rPr>
        <w:t>فا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ل </w:t>
      </w:r>
      <w:r w:rsidRPr="008B4C54">
        <w:rPr>
          <w:rFonts w:cs="Mitra"/>
          <w:szCs w:val="28"/>
        </w:rPr>
        <w:t>log4j.properties</w:t>
      </w:r>
      <w:r w:rsidRPr="008B4C54">
        <w:rPr>
          <w:rFonts w:cs="Mitra"/>
          <w:szCs w:val="28"/>
          <w:rtl/>
          <w:lang w:bidi="ar-SA"/>
        </w:rPr>
        <w:t xml:space="preserve"> ن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ز در همان مس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ر بالا برا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تنظ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م لاگ‌ها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س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ستم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نرم‌افزار 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‌باشد، که 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‌توان مقاد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ر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مثل مس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ر لاگ فا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ل و سطح لاگ‌ها را تع</w:t>
      </w:r>
      <w:r w:rsidR="00B37349" w:rsidRPr="008B4C54">
        <w:rPr>
          <w:rFonts w:cs="Mitra"/>
          <w:szCs w:val="28"/>
          <w:rtl/>
          <w:lang w:bidi="ar-SA"/>
        </w:rPr>
        <w:t>يي</w:t>
      </w:r>
      <w:r w:rsidRPr="008B4C54">
        <w:rPr>
          <w:rFonts w:cs="Mitra"/>
          <w:szCs w:val="28"/>
          <w:rtl/>
          <w:lang w:bidi="ar-SA"/>
        </w:rPr>
        <w:t>ن نمود.</w:t>
      </w:r>
    </w:p>
    <w:p w:rsidR="00640AD7" w:rsidRPr="008B4C54" w:rsidRDefault="00640AD7" w:rsidP="004E087A">
      <w:pPr>
        <w:bidi/>
        <w:spacing w:line="324" w:lineRule="auto"/>
        <w:jc w:val="both"/>
        <w:rPr>
          <w:rFonts w:cs="Mitra"/>
          <w:szCs w:val="28"/>
        </w:rPr>
      </w:pPr>
    </w:p>
    <w:p w:rsidR="00640AD7" w:rsidRPr="008B4C54" w:rsidRDefault="00640AD7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b/>
          <w:bCs/>
          <w:szCs w:val="28"/>
          <w:rtl/>
          <w:lang w:bidi="ar-SA"/>
        </w:rPr>
        <w:t>کامپا</w:t>
      </w:r>
      <w:r w:rsidR="00B37349" w:rsidRPr="008B4C54">
        <w:rPr>
          <w:rFonts w:cs="Mitra"/>
          <w:b/>
          <w:bCs/>
          <w:szCs w:val="28"/>
          <w:rtl/>
          <w:lang w:bidi="ar-SA"/>
        </w:rPr>
        <w:t>ي</w:t>
      </w:r>
      <w:r w:rsidRPr="008B4C54">
        <w:rPr>
          <w:rFonts w:cs="Mitra"/>
          <w:b/>
          <w:bCs/>
          <w:szCs w:val="28"/>
          <w:rtl/>
          <w:lang w:bidi="ar-SA"/>
        </w:rPr>
        <w:t>ل:</w:t>
      </w:r>
    </w:p>
    <w:p w:rsidR="00640AD7" w:rsidRPr="008B4C54" w:rsidRDefault="00640AD7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  <w:rtl/>
          <w:lang w:bidi="ar-SA"/>
        </w:rPr>
        <w:t>با تغ</w:t>
      </w:r>
      <w:r w:rsidR="00B37349" w:rsidRPr="008B4C54">
        <w:rPr>
          <w:rFonts w:cs="Mitra"/>
          <w:szCs w:val="28"/>
          <w:rtl/>
          <w:lang w:bidi="ar-SA"/>
        </w:rPr>
        <w:t>يي</w:t>
      </w:r>
      <w:r w:rsidRPr="008B4C54">
        <w:rPr>
          <w:rFonts w:cs="Mitra"/>
          <w:szCs w:val="28"/>
          <w:rtl/>
          <w:lang w:bidi="ar-SA"/>
        </w:rPr>
        <w:t>ر مس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ر به پوشه‌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اصل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پروژه (در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 مستند همه جا با /</w:t>
      </w:r>
      <w:r w:rsidRPr="008B4C54">
        <w:rPr>
          <w:rFonts w:cs="Mitra"/>
          <w:szCs w:val="28"/>
        </w:rPr>
        <w:t>path/to/</w:t>
      </w:r>
      <w:proofErr w:type="spellStart"/>
      <w:r w:rsidRPr="008B4C54">
        <w:rPr>
          <w:rFonts w:cs="Mitra"/>
          <w:szCs w:val="28"/>
        </w:rPr>
        <w:t>bnmstest</w:t>
      </w:r>
      <w:proofErr w:type="spellEnd"/>
      <w:r w:rsidRPr="008B4C54">
        <w:rPr>
          <w:rFonts w:cs="Mitra"/>
          <w:szCs w:val="28"/>
          <w:rtl/>
          <w:lang w:bidi="ar-SA"/>
        </w:rPr>
        <w:t xml:space="preserve"> نشان داده شده) و اجرا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دستور </w:t>
      </w:r>
      <w:proofErr w:type="spellStart"/>
      <w:r w:rsidRPr="008B4C54">
        <w:rPr>
          <w:rFonts w:cs="Mitra"/>
          <w:szCs w:val="28"/>
        </w:rPr>
        <w:t>mvn</w:t>
      </w:r>
      <w:proofErr w:type="spellEnd"/>
      <w:r w:rsidRPr="008B4C54">
        <w:rPr>
          <w:rFonts w:cs="Mitra"/>
          <w:szCs w:val="28"/>
        </w:rPr>
        <w:t xml:space="preserve"> clean install</w:t>
      </w:r>
      <w:r w:rsidRPr="008B4C54">
        <w:rPr>
          <w:rFonts w:cs="Mitra"/>
          <w:szCs w:val="28"/>
          <w:rtl/>
          <w:lang w:bidi="ar-SA"/>
        </w:rPr>
        <w:t xml:space="preserve"> مرحله‌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کامپا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ل و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جاد فا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ل‌ها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مورد ن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از برا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اجرا انجام خواهد شد.</w:t>
      </w:r>
    </w:p>
    <w:p w:rsidR="00640AD7" w:rsidRPr="008B4C54" w:rsidRDefault="00640AD7" w:rsidP="004E087A">
      <w:pPr>
        <w:bidi/>
        <w:spacing w:line="324" w:lineRule="auto"/>
        <w:jc w:val="both"/>
        <w:rPr>
          <w:rFonts w:cs="Mitra"/>
          <w:szCs w:val="28"/>
        </w:rPr>
      </w:pPr>
    </w:p>
    <w:p w:rsidR="00640AD7" w:rsidRPr="00BB117F" w:rsidRDefault="00640AD7" w:rsidP="004E087A">
      <w:pPr>
        <w:spacing w:line="324" w:lineRule="auto"/>
        <w:jc w:val="both"/>
        <w:rPr>
          <w:rFonts w:asciiTheme="majorBidi" w:hAnsiTheme="majorBidi" w:cstheme="majorBidi"/>
          <w:sz w:val="28"/>
          <w:szCs w:val="28"/>
        </w:rPr>
      </w:pPr>
      <w:proofErr w:type="gramStart"/>
      <w:r w:rsidRPr="00BB117F">
        <w:rPr>
          <w:rFonts w:asciiTheme="majorBidi" w:hAnsiTheme="majorBidi" w:cstheme="majorBidi"/>
          <w:sz w:val="28"/>
          <w:szCs w:val="28"/>
        </w:rPr>
        <w:t>cd</w:t>
      </w:r>
      <w:proofErr w:type="gramEnd"/>
      <w:r w:rsidRPr="00BB117F">
        <w:rPr>
          <w:rFonts w:asciiTheme="majorBidi" w:hAnsiTheme="majorBidi" w:cstheme="majorBidi"/>
          <w:sz w:val="28"/>
          <w:szCs w:val="28"/>
        </w:rPr>
        <w:t xml:space="preserve"> /path/to/</w:t>
      </w:r>
      <w:proofErr w:type="spellStart"/>
      <w:r w:rsidRPr="00BB117F">
        <w:rPr>
          <w:rFonts w:asciiTheme="majorBidi" w:hAnsiTheme="majorBidi" w:cstheme="majorBidi"/>
          <w:sz w:val="28"/>
          <w:szCs w:val="28"/>
        </w:rPr>
        <w:t>bnmstest</w:t>
      </w:r>
      <w:proofErr w:type="spellEnd"/>
    </w:p>
    <w:p w:rsidR="00640AD7" w:rsidRPr="00BB117F" w:rsidRDefault="00640AD7" w:rsidP="004E087A">
      <w:pPr>
        <w:spacing w:line="324" w:lineRule="auto"/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BB117F">
        <w:rPr>
          <w:rFonts w:asciiTheme="majorBidi" w:hAnsiTheme="majorBidi" w:cstheme="majorBidi"/>
          <w:sz w:val="28"/>
          <w:szCs w:val="28"/>
        </w:rPr>
        <w:t>mvn</w:t>
      </w:r>
      <w:proofErr w:type="spellEnd"/>
      <w:proofErr w:type="gramEnd"/>
      <w:r w:rsidRPr="00BB117F">
        <w:rPr>
          <w:rFonts w:asciiTheme="majorBidi" w:hAnsiTheme="majorBidi" w:cstheme="majorBidi"/>
          <w:sz w:val="28"/>
          <w:szCs w:val="28"/>
        </w:rPr>
        <w:t xml:space="preserve"> clean install</w:t>
      </w:r>
    </w:p>
    <w:p w:rsidR="00640AD7" w:rsidRPr="008B4C54" w:rsidRDefault="00640AD7" w:rsidP="004E087A">
      <w:pPr>
        <w:bidi/>
        <w:spacing w:line="324" w:lineRule="auto"/>
        <w:jc w:val="both"/>
        <w:rPr>
          <w:rFonts w:cs="Mitra"/>
          <w:szCs w:val="28"/>
        </w:rPr>
      </w:pPr>
    </w:p>
    <w:p w:rsidR="00640AD7" w:rsidRPr="008B4C54" w:rsidRDefault="00640AD7" w:rsidP="004E087A">
      <w:pPr>
        <w:numPr>
          <w:ilvl w:val="0"/>
          <w:numId w:val="6"/>
        </w:num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  <w:rtl/>
          <w:lang w:bidi="ar-SA"/>
        </w:rPr>
        <w:t>در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 مرحله ممکن است با پ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غام خطا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</w:t>
      </w:r>
      <w:r w:rsidRPr="008B4C54">
        <w:rPr>
          <w:rFonts w:cs="Mitra"/>
          <w:szCs w:val="28"/>
        </w:rPr>
        <w:t>maven</w:t>
      </w:r>
      <w:r w:rsidRPr="008B4C54">
        <w:rPr>
          <w:rFonts w:cs="Mitra"/>
          <w:szCs w:val="28"/>
          <w:rtl/>
          <w:lang w:bidi="ar-SA"/>
        </w:rPr>
        <w:t xml:space="preserve"> مبن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بر در دسترس نبودن کتابخانه‌ها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استفاده شده برا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دانلود مواجه شو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م. در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 صورت از 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ان تمام کتابخانه‌ها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استفاده شده در 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ن پروژه که در پوشه‌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</w:t>
      </w:r>
      <w:r w:rsidRPr="008B4C54">
        <w:rPr>
          <w:rFonts w:cs="Mitra"/>
          <w:szCs w:val="28"/>
        </w:rPr>
        <w:t>lib</w:t>
      </w:r>
      <w:r w:rsidRPr="008B4C54">
        <w:rPr>
          <w:rFonts w:cs="Mitra"/>
          <w:szCs w:val="28"/>
          <w:rtl/>
          <w:lang w:bidi="ar-SA"/>
        </w:rPr>
        <w:t xml:space="preserve"> قرار داده شده، کتابخانه‌ا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که </w:t>
      </w:r>
      <w:r w:rsidRPr="008B4C54">
        <w:rPr>
          <w:rFonts w:cs="Mitra"/>
          <w:szCs w:val="28"/>
        </w:rPr>
        <w:t>maven</w:t>
      </w:r>
      <w:r w:rsidRPr="008B4C54">
        <w:rPr>
          <w:rFonts w:cs="Mitra"/>
          <w:szCs w:val="28"/>
          <w:rtl/>
          <w:lang w:bidi="ar-SA"/>
        </w:rPr>
        <w:t xml:space="preserve"> برا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در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افت آن با مشکل برخورده را به روش دست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نصب 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‌کن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م. برا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مثال:</w:t>
      </w:r>
    </w:p>
    <w:p w:rsidR="00640AD7" w:rsidRPr="00BB117F" w:rsidRDefault="00640AD7" w:rsidP="004E087A">
      <w:pPr>
        <w:pStyle w:val="PreformattedText"/>
        <w:spacing w:line="324" w:lineRule="auto"/>
        <w:jc w:val="both"/>
        <w:rPr>
          <w:rFonts w:asciiTheme="majorBidi" w:hAnsiTheme="majorBidi" w:cstheme="majorBidi"/>
          <w:sz w:val="28"/>
          <w:szCs w:val="28"/>
        </w:rPr>
      </w:pPr>
      <w:r w:rsidRPr="00763C49">
        <w:rPr>
          <w:rFonts w:cs="Mitra"/>
          <w:sz w:val="28"/>
          <w:szCs w:val="28"/>
        </w:rPr>
        <w:br/>
      </w:r>
      <w:proofErr w:type="spellStart"/>
      <w:proofErr w:type="gramStart"/>
      <w:r w:rsidRPr="00BB117F">
        <w:rPr>
          <w:rFonts w:asciiTheme="majorBidi" w:hAnsiTheme="majorBidi" w:cstheme="majorBidi"/>
          <w:sz w:val="28"/>
          <w:szCs w:val="28"/>
        </w:rPr>
        <w:t>mvn</w:t>
      </w:r>
      <w:proofErr w:type="spellEnd"/>
      <w:proofErr w:type="gramEnd"/>
      <w:r w:rsidRPr="00BB117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BB117F">
        <w:rPr>
          <w:rFonts w:asciiTheme="majorBidi" w:hAnsiTheme="majorBidi" w:cstheme="majorBidi"/>
          <w:sz w:val="28"/>
          <w:szCs w:val="28"/>
        </w:rPr>
        <w:t>install:install-file</w:t>
      </w:r>
      <w:proofErr w:type="spellEnd"/>
      <w:r w:rsidRPr="00BB117F">
        <w:rPr>
          <w:rFonts w:asciiTheme="majorBidi" w:hAnsiTheme="majorBidi" w:cstheme="majorBidi"/>
          <w:sz w:val="28"/>
          <w:szCs w:val="28"/>
        </w:rPr>
        <w:t xml:space="preserve"> -Dfile=gxp-0.2.4-beta.jar -</w:t>
      </w:r>
      <w:proofErr w:type="spellStart"/>
      <w:r w:rsidRPr="00BB117F">
        <w:rPr>
          <w:rFonts w:asciiTheme="majorBidi" w:hAnsiTheme="majorBidi" w:cstheme="majorBidi"/>
          <w:sz w:val="28"/>
          <w:szCs w:val="28"/>
        </w:rPr>
        <w:t>DgroupId</w:t>
      </w:r>
      <w:proofErr w:type="spellEnd"/>
      <w:r w:rsidRPr="00BB117F">
        <w:rPr>
          <w:rFonts w:asciiTheme="majorBidi" w:hAnsiTheme="majorBidi" w:cstheme="majorBidi"/>
          <w:sz w:val="28"/>
          <w:szCs w:val="28"/>
        </w:rPr>
        <w:t>=</w:t>
      </w:r>
      <w:proofErr w:type="spellStart"/>
      <w:r w:rsidRPr="00BB117F">
        <w:rPr>
          <w:rFonts w:asciiTheme="majorBidi" w:hAnsiTheme="majorBidi" w:cstheme="majorBidi"/>
          <w:sz w:val="28"/>
          <w:szCs w:val="28"/>
        </w:rPr>
        <w:t>com.google</w:t>
      </w:r>
      <w:proofErr w:type="spellEnd"/>
      <w:r w:rsidRPr="00BB117F">
        <w:rPr>
          <w:rFonts w:asciiTheme="majorBidi" w:hAnsiTheme="majorBidi" w:cstheme="majorBidi"/>
          <w:sz w:val="28"/>
          <w:szCs w:val="28"/>
        </w:rPr>
        <w:t xml:space="preserve"> -</w:t>
      </w:r>
      <w:proofErr w:type="spellStart"/>
      <w:r w:rsidRPr="00BB117F">
        <w:rPr>
          <w:rFonts w:asciiTheme="majorBidi" w:hAnsiTheme="majorBidi" w:cstheme="majorBidi"/>
          <w:sz w:val="28"/>
          <w:szCs w:val="28"/>
        </w:rPr>
        <w:t>DartifactId</w:t>
      </w:r>
      <w:proofErr w:type="spellEnd"/>
      <w:r w:rsidRPr="00BB117F">
        <w:rPr>
          <w:rFonts w:asciiTheme="majorBidi" w:hAnsiTheme="majorBidi" w:cstheme="majorBidi"/>
          <w:sz w:val="28"/>
          <w:szCs w:val="28"/>
        </w:rPr>
        <w:t>=</w:t>
      </w:r>
      <w:proofErr w:type="spellStart"/>
      <w:r w:rsidRPr="00BB117F">
        <w:rPr>
          <w:rFonts w:asciiTheme="majorBidi" w:hAnsiTheme="majorBidi" w:cstheme="majorBidi"/>
          <w:sz w:val="28"/>
          <w:szCs w:val="28"/>
        </w:rPr>
        <w:t>gxp</w:t>
      </w:r>
      <w:proofErr w:type="spellEnd"/>
      <w:r w:rsidRPr="00BB117F">
        <w:rPr>
          <w:rFonts w:asciiTheme="majorBidi" w:hAnsiTheme="majorBidi" w:cstheme="majorBidi"/>
          <w:sz w:val="28"/>
          <w:szCs w:val="28"/>
        </w:rPr>
        <w:t xml:space="preserve"> -</w:t>
      </w:r>
      <w:proofErr w:type="spellStart"/>
      <w:r w:rsidRPr="00BB117F">
        <w:rPr>
          <w:rFonts w:asciiTheme="majorBidi" w:hAnsiTheme="majorBidi" w:cstheme="majorBidi"/>
          <w:sz w:val="28"/>
          <w:szCs w:val="28"/>
        </w:rPr>
        <w:t>Dversion</w:t>
      </w:r>
      <w:proofErr w:type="spellEnd"/>
      <w:r w:rsidRPr="00BB117F">
        <w:rPr>
          <w:rFonts w:asciiTheme="majorBidi" w:hAnsiTheme="majorBidi" w:cstheme="majorBidi"/>
          <w:sz w:val="28"/>
          <w:szCs w:val="28"/>
        </w:rPr>
        <w:t>=0.2.4-BETA -</w:t>
      </w:r>
      <w:proofErr w:type="spellStart"/>
      <w:r w:rsidRPr="00BB117F">
        <w:rPr>
          <w:rFonts w:asciiTheme="majorBidi" w:hAnsiTheme="majorBidi" w:cstheme="majorBidi"/>
          <w:sz w:val="28"/>
          <w:szCs w:val="28"/>
        </w:rPr>
        <w:t>Dpackaging</w:t>
      </w:r>
      <w:proofErr w:type="spellEnd"/>
      <w:r w:rsidRPr="00BB117F">
        <w:rPr>
          <w:rFonts w:asciiTheme="majorBidi" w:hAnsiTheme="majorBidi" w:cstheme="majorBidi"/>
          <w:sz w:val="28"/>
          <w:szCs w:val="28"/>
        </w:rPr>
        <w:t>=jar</w:t>
      </w:r>
    </w:p>
    <w:p w:rsidR="00640AD7" w:rsidRPr="008B4C54" w:rsidRDefault="00640AD7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  <w:rtl/>
          <w:cs/>
        </w:rPr>
        <w:br/>
      </w:r>
      <w:r w:rsidRPr="008B4C54">
        <w:rPr>
          <w:rFonts w:cs="Mitra"/>
          <w:szCs w:val="28"/>
          <w:rtl/>
          <w:lang w:bidi="ar-SA"/>
        </w:rPr>
        <w:t>پس از اجرا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موفق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ت‌آم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ز دستور </w:t>
      </w:r>
      <w:r w:rsidRPr="008B4C54">
        <w:rPr>
          <w:rFonts w:cs="Mitra"/>
          <w:szCs w:val="28"/>
        </w:rPr>
        <w:t>maven</w:t>
      </w:r>
      <w:r w:rsidRPr="008B4C54">
        <w:rPr>
          <w:rFonts w:cs="Mitra"/>
          <w:szCs w:val="28"/>
          <w:rtl/>
          <w:lang w:bidi="ar-SA"/>
        </w:rPr>
        <w:t>، پوشه‌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</w:rPr>
        <w:t>target</w:t>
      </w:r>
      <w:r w:rsidRPr="008B4C54">
        <w:rPr>
          <w:rFonts w:cs="Mitra"/>
          <w:szCs w:val="28"/>
          <w:rtl/>
          <w:lang w:bidi="ar-SA"/>
        </w:rPr>
        <w:t xml:space="preserve"> در همان مس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ر پروژه ساخته خواهد شد که حاو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فا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ل </w:t>
      </w:r>
      <w:r w:rsidR="004E087A" w:rsidRPr="004E087A">
        <w:rPr>
          <w:rFonts w:cs="Mitra"/>
          <w:szCs w:val="28"/>
        </w:rPr>
        <w:t>bnmstest-1.0.war</w:t>
      </w:r>
      <w:r w:rsidRPr="008B4C54">
        <w:rPr>
          <w:rFonts w:cs="Mitra"/>
          <w:szCs w:val="28"/>
          <w:rtl/>
          <w:lang w:bidi="ar-SA"/>
        </w:rPr>
        <w:t xml:space="preserve"> خواهد بود.</w:t>
      </w:r>
    </w:p>
    <w:p w:rsidR="00640AD7" w:rsidRPr="008B4C54" w:rsidRDefault="00640AD7" w:rsidP="004E087A">
      <w:pPr>
        <w:bidi/>
        <w:spacing w:line="324" w:lineRule="auto"/>
        <w:jc w:val="both"/>
        <w:rPr>
          <w:rFonts w:cs="Mitra"/>
          <w:szCs w:val="28"/>
        </w:rPr>
      </w:pPr>
    </w:p>
    <w:p w:rsidR="00640AD7" w:rsidRPr="008B4C54" w:rsidRDefault="00640AD7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b/>
          <w:bCs/>
          <w:szCs w:val="28"/>
          <w:rtl/>
          <w:lang w:bidi="ar-SA"/>
        </w:rPr>
        <w:t>اجرا:</w:t>
      </w:r>
    </w:p>
    <w:p w:rsidR="00640AD7" w:rsidRPr="008B4C54" w:rsidRDefault="00640AD7" w:rsidP="004E087A">
      <w:pPr>
        <w:bidi/>
        <w:spacing w:line="324" w:lineRule="auto"/>
        <w:jc w:val="both"/>
        <w:rPr>
          <w:rFonts w:cs="Mitra"/>
          <w:szCs w:val="28"/>
        </w:rPr>
      </w:pPr>
      <w:r w:rsidRPr="008B4C54">
        <w:rPr>
          <w:rFonts w:cs="Mitra"/>
          <w:szCs w:val="28"/>
          <w:rtl/>
          <w:lang w:bidi="ar-SA"/>
        </w:rPr>
        <w:t>برا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اجرا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نرم‌افزار کاف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ست فا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ل </w:t>
      </w:r>
      <w:r w:rsidRPr="008B4C54">
        <w:rPr>
          <w:rFonts w:cs="Mitra"/>
          <w:szCs w:val="28"/>
        </w:rPr>
        <w:t>run.sh</w:t>
      </w:r>
      <w:r w:rsidRPr="008B4C54">
        <w:rPr>
          <w:rFonts w:cs="Mitra"/>
          <w:szCs w:val="28"/>
          <w:rtl/>
          <w:lang w:bidi="ar-SA"/>
        </w:rPr>
        <w:t xml:space="preserve"> که در پوشه‌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اصل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 xml:space="preserve"> پروژه وجود دارد را اجرا کن</w:t>
      </w:r>
      <w:r w:rsidR="00B37349" w:rsidRPr="008B4C54">
        <w:rPr>
          <w:rFonts w:cs="Mitra"/>
          <w:szCs w:val="28"/>
          <w:rtl/>
          <w:lang w:bidi="ar-SA"/>
        </w:rPr>
        <w:t>ي</w:t>
      </w:r>
      <w:r w:rsidRPr="008B4C54">
        <w:rPr>
          <w:rFonts w:cs="Mitra"/>
          <w:szCs w:val="28"/>
          <w:rtl/>
          <w:lang w:bidi="ar-SA"/>
        </w:rPr>
        <w:t>م.</w:t>
      </w:r>
    </w:p>
    <w:p w:rsidR="00640AD7" w:rsidRPr="00BB117F" w:rsidRDefault="00640AD7" w:rsidP="004E087A">
      <w:pPr>
        <w:spacing w:line="324" w:lineRule="auto"/>
        <w:jc w:val="both"/>
        <w:rPr>
          <w:rFonts w:asciiTheme="majorBidi" w:hAnsiTheme="majorBidi" w:cstheme="majorBidi"/>
          <w:sz w:val="28"/>
          <w:szCs w:val="28"/>
        </w:rPr>
      </w:pPr>
      <w:proofErr w:type="gramStart"/>
      <w:r w:rsidRPr="00BB117F">
        <w:rPr>
          <w:rFonts w:asciiTheme="majorBidi" w:hAnsiTheme="majorBidi" w:cstheme="majorBidi"/>
          <w:sz w:val="28"/>
          <w:szCs w:val="28"/>
        </w:rPr>
        <w:t>cd</w:t>
      </w:r>
      <w:proofErr w:type="gramEnd"/>
      <w:r w:rsidRPr="00BB117F">
        <w:rPr>
          <w:rFonts w:asciiTheme="majorBidi" w:hAnsiTheme="majorBidi" w:cstheme="majorBidi"/>
          <w:sz w:val="28"/>
          <w:szCs w:val="28"/>
        </w:rPr>
        <w:t xml:space="preserve"> /path/to/</w:t>
      </w:r>
      <w:proofErr w:type="spellStart"/>
      <w:r w:rsidRPr="00BB117F">
        <w:rPr>
          <w:rFonts w:asciiTheme="majorBidi" w:hAnsiTheme="majorBidi" w:cstheme="majorBidi"/>
          <w:sz w:val="28"/>
          <w:szCs w:val="28"/>
        </w:rPr>
        <w:t>bnmstest</w:t>
      </w:r>
      <w:proofErr w:type="spellEnd"/>
    </w:p>
    <w:p w:rsidR="00640AD7" w:rsidRPr="00BB117F" w:rsidRDefault="00640AD7" w:rsidP="004E087A">
      <w:pPr>
        <w:spacing w:line="324" w:lineRule="auto"/>
        <w:jc w:val="both"/>
        <w:rPr>
          <w:rFonts w:asciiTheme="majorBidi" w:hAnsiTheme="majorBidi" w:cstheme="majorBidi"/>
          <w:sz w:val="28"/>
          <w:szCs w:val="28"/>
        </w:rPr>
      </w:pPr>
      <w:proofErr w:type="gramStart"/>
      <w:r w:rsidRPr="00BB117F">
        <w:rPr>
          <w:rFonts w:asciiTheme="majorBidi" w:hAnsiTheme="majorBidi" w:cstheme="majorBidi"/>
          <w:sz w:val="28"/>
          <w:szCs w:val="28"/>
        </w:rPr>
        <w:t>./</w:t>
      </w:r>
      <w:proofErr w:type="gramEnd"/>
      <w:r w:rsidRPr="00BB117F">
        <w:rPr>
          <w:rFonts w:asciiTheme="majorBidi" w:hAnsiTheme="majorBidi" w:cstheme="majorBidi"/>
          <w:sz w:val="28"/>
          <w:szCs w:val="28"/>
        </w:rPr>
        <w:t>run.sh &amp;</w:t>
      </w:r>
    </w:p>
    <w:p w:rsidR="00640AD7" w:rsidRPr="008B4C54" w:rsidRDefault="00640AD7" w:rsidP="004E087A">
      <w:pPr>
        <w:spacing w:line="324" w:lineRule="auto"/>
        <w:jc w:val="both"/>
        <w:rPr>
          <w:rFonts w:cs="Mitra"/>
          <w:szCs w:val="28"/>
        </w:rPr>
      </w:pPr>
    </w:p>
    <w:p w:rsidR="00640AD7" w:rsidRPr="008B4C54" w:rsidRDefault="00640AD7" w:rsidP="004E087A">
      <w:pPr>
        <w:bidi/>
        <w:spacing w:line="324" w:lineRule="auto"/>
        <w:jc w:val="both"/>
        <w:rPr>
          <w:rFonts w:cs="Mitra"/>
          <w:szCs w:val="28"/>
        </w:rPr>
      </w:pPr>
      <w:r w:rsidRPr="00763C49">
        <w:rPr>
          <w:rFonts w:ascii="Courier New" w:hAnsi="Courier New" w:cs="Mitra"/>
          <w:sz w:val="28"/>
          <w:szCs w:val="28"/>
          <w:rtl/>
          <w:lang w:bidi="ar-SA"/>
        </w:rPr>
        <w:t>پس از اجرا</w:t>
      </w:r>
      <w:r w:rsidR="00B37349">
        <w:rPr>
          <w:rFonts w:ascii="Courier New" w:hAnsi="Courier New" w:cs="Mitra"/>
          <w:sz w:val="28"/>
          <w:szCs w:val="28"/>
          <w:rtl/>
          <w:lang w:bidi="ar-SA"/>
        </w:rPr>
        <w:t>ي</w:t>
      </w:r>
      <w:r w:rsidRPr="00763C49">
        <w:rPr>
          <w:rFonts w:ascii="Courier New" w:hAnsi="Courier New" w:cs="Mitra"/>
          <w:sz w:val="28"/>
          <w:szCs w:val="28"/>
          <w:rtl/>
          <w:lang w:bidi="ar-SA"/>
        </w:rPr>
        <w:t xml:space="preserve"> نرم‌افزار رابط کاربر</w:t>
      </w:r>
      <w:r w:rsidR="00B37349">
        <w:rPr>
          <w:rFonts w:ascii="Courier New" w:hAnsi="Courier New" w:cs="Mitra"/>
          <w:sz w:val="28"/>
          <w:szCs w:val="28"/>
          <w:rtl/>
          <w:lang w:bidi="ar-SA"/>
        </w:rPr>
        <w:t>ي</w:t>
      </w:r>
      <w:r w:rsidRPr="00763C49">
        <w:rPr>
          <w:rFonts w:ascii="Courier New" w:hAnsi="Courier New" w:cs="Mitra"/>
          <w:sz w:val="28"/>
          <w:szCs w:val="28"/>
          <w:rtl/>
          <w:lang w:bidi="ar-SA"/>
        </w:rPr>
        <w:t xml:space="preserve"> از طر</w:t>
      </w:r>
      <w:r w:rsidR="00B37349">
        <w:rPr>
          <w:rFonts w:ascii="Courier New" w:hAnsi="Courier New" w:cs="Mitra"/>
          <w:sz w:val="28"/>
          <w:szCs w:val="28"/>
          <w:rtl/>
          <w:lang w:bidi="ar-SA"/>
        </w:rPr>
        <w:t>ي</w:t>
      </w:r>
      <w:r w:rsidRPr="00763C49">
        <w:rPr>
          <w:rFonts w:ascii="Courier New" w:hAnsi="Courier New" w:cs="Mitra"/>
          <w:sz w:val="28"/>
          <w:szCs w:val="28"/>
          <w:rtl/>
          <w:lang w:bidi="ar-SA"/>
        </w:rPr>
        <w:t xml:space="preserve">ق آدرس </w:t>
      </w:r>
      <w:hyperlink r:id="rId24">
        <w:r w:rsidRPr="00BB117F">
          <w:rPr>
            <w:rStyle w:val="InternetLink"/>
            <w:rFonts w:asciiTheme="majorBidi" w:hAnsiTheme="majorBidi" w:cstheme="majorBidi"/>
          </w:rPr>
          <w:t>http://localhost:8080</w:t>
        </w:r>
      </w:hyperlink>
      <w:r w:rsidRPr="00763C49">
        <w:rPr>
          <w:rFonts w:ascii="Courier New" w:hAnsi="Courier New" w:cs="Mitra"/>
          <w:sz w:val="28"/>
          <w:szCs w:val="28"/>
          <w:rtl/>
          <w:cs/>
        </w:rPr>
        <w:t xml:space="preserve"> </w:t>
      </w:r>
      <w:r w:rsidRPr="00763C49">
        <w:rPr>
          <w:rFonts w:ascii="Courier New" w:hAnsi="Courier New" w:cs="Mitra"/>
          <w:sz w:val="28"/>
          <w:szCs w:val="28"/>
          <w:rtl/>
          <w:lang w:bidi="ar-SA"/>
        </w:rPr>
        <w:t>در دسترس خواهد بود</w:t>
      </w:r>
      <w:r w:rsidRPr="00763C49">
        <w:rPr>
          <w:rFonts w:ascii="Courier New" w:hAnsi="Courier New" w:cs="Mitra"/>
          <w:sz w:val="28"/>
          <w:szCs w:val="28"/>
          <w:rtl/>
          <w:cs/>
        </w:rPr>
        <w:t>.</w:t>
      </w:r>
    </w:p>
    <w:p w:rsidR="00975115" w:rsidRPr="008B4C54" w:rsidRDefault="00975115" w:rsidP="004E087A">
      <w:pPr>
        <w:bidi/>
        <w:spacing w:line="324" w:lineRule="auto"/>
        <w:jc w:val="both"/>
        <w:rPr>
          <w:rFonts w:cs="Mitra"/>
          <w:szCs w:val="28"/>
          <w:lang w:bidi="fa-IR"/>
        </w:rPr>
      </w:pPr>
    </w:p>
    <w:sectPr w:rsidR="00975115" w:rsidRPr="008B4C54" w:rsidSect="00B8753B">
      <w:headerReference w:type="default" r:id="rId25"/>
      <w:pgSz w:w="12240" w:h="15840"/>
      <w:pgMar w:top="1701" w:right="1418" w:bottom="1701" w:left="1418" w:header="567" w:footer="544" w:gutter="284"/>
      <w:cols w:space="720"/>
      <w:formProt w:val="0"/>
      <w:titlePg/>
      <w:rtlGutter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5DB0" w:rsidRDefault="00E85DB0" w:rsidP="00640AD7">
      <w:pPr>
        <w:spacing w:after="0" w:line="240" w:lineRule="auto"/>
      </w:pPr>
      <w:r>
        <w:separator/>
      </w:r>
    </w:p>
  </w:endnote>
  <w:endnote w:type="continuationSeparator" w:id="0">
    <w:p w:rsidR="00E85DB0" w:rsidRDefault="00E85DB0" w:rsidP="00640A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80"/>
    <w:family w:val="auto"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nQuanYi Micro Hei">
    <w:altName w:val="Times New Roman"/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jaVu Sans Mono">
    <w:altName w:val="Times New Roman"/>
    <w:panose1 w:val="00000000000000000000"/>
    <w:charset w:val="00"/>
    <w:family w:val="roman"/>
    <w:notTrueType/>
    <w:pitch w:val="default"/>
  </w:font>
  <w:font w:name="Mitra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5DB0" w:rsidRDefault="00E85DB0" w:rsidP="00640AD7">
      <w:pPr>
        <w:spacing w:after="0" w:line="240" w:lineRule="auto"/>
      </w:pPr>
      <w:r>
        <w:separator/>
      </w:r>
    </w:p>
  </w:footnote>
  <w:footnote w:type="continuationSeparator" w:id="0">
    <w:p w:rsidR="00E85DB0" w:rsidRDefault="00E85DB0" w:rsidP="00640A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bidiVisual/>
      <w:tblW w:w="0" w:type="auto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  <w:tblLook w:val="01E0" w:firstRow="1" w:lastRow="1" w:firstColumn="1" w:lastColumn="1" w:noHBand="0" w:noVBand="0"/>
    </w:tblPr>
    <w:tblGrid>
      <w:gridCol w:w="2282"/>
      <w:gridCol w:w="3039"/>
      <w:gridCol w:w="1355"/>
      <w:gridCol w:w="2371"/>
    </w:tblGrid>
    <w:tr w:rsidR="00E85DB0" w:rsidRPr="00D03BDB" w:rsidTr="00E46A8D">
      <w:trPr>
        <w:trHeight w:val="419"/>
      </w:trPr>
      <w:tc>
        <w:tcPr>
          <w:tcW w:w="2282" w:type="dxa"/>
        </w:tcPr>
        <w:p w:rsidR="00E85DB0" w:rsidRPr="00640AD7" w:rsidRDefault="00E85DB0" w:rsidP="00B8753B">
          <w:pPr>
            <w:bidi/>
            <w:spacing w:after="0" w:line="240" w:lineRule="auto"/>
            <w:jc w:val="center"/>
            <w:rPr>
              <w:rFonts w:cs="Mitra"/>
              <w:rtl/>
              <w:lang w:bidi="fa-IR"/>
            </w:rPr>
          </w:pPr>
          <w:r w:rsidRPr="008B4C54">
            <w:rPr>
              <w:rFonts w:cs="Mitra" w:hint="cs"/>
              <w:noProof/>
              <w:szCs w:val="28"/>
              <w:rtl/>
              <w:lang w:eastAsia="en-US" w:bidi="ar-SA"/>
            </w:rPr>
            <w:drawing>
              <wp:inline distT="0" distB="0" distL="0" distR="0" wp14:anchorId="787F10F9" wp14:editId="3DBB1E1D">
                <wp:extent cx="790575" cy="790575"/>
                <wp:effectExtent l="0" t="0" r="0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790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39" w:type="dxa"/>
          <w:vMerge w:val="restart"/>
          <w:shd w:val="clear" w:color="auto" w:fill="auto"/>
          <w:vAlign w:val="center"/>
        </w:tcPr>
        <w:p w:rsidR="00E85DB0" w:rsidRPr="00640AD7" w:rsidRDefault="00E85DB0" w:rsidP="00B8753B">
          <w:pPr>
            <w:bidi/>
            <w:spacing w:after="0" w:line="240" w:lineRule="auto"/>
            <w:jc w:val="center"/>
            <w:rPr>
              <w:rFonts w:cs="Mitra"/>
              <w:b/>
              <w:bCs/>
              <w:rtl/>
              <w:lang w:bidi="fa-IR"/>
            </w:rPr>
          </w:pPr>
          <w:r w:rsidRPr="008B4C54">
            <w:rPr>
              <w:rFonts w:cs="Mitra" w:hint="cs"/>
              <w:b/>
              <w:bCs/>
              <w:rtl/>
              <w:lang w:bidi="fa-IR"/>
            </w:rPr>
            <w:t>مستندات پروژه شبيه ساز بورس</w:t>
          </w:r>
        </w:p>
      </w:tc>
      <w:tc>
        <w:tcPr>
          <w:tcW w:w="1355" w:type="dxa"/>
          <w:shd w:val="clear" w:color="auto" w:fill="auto"/>
          <w:vAlign w:val="center"/>
        </w:tcPr>
        <w:p w:rsidR="00E85DB0" w:rsidRPr="00D03BDB" w:rsidRDefault="00E85DB0" w:rsidP="00B8753B">
          <w:pPr>
            <w:bidi/>
            <w:spacing w:after="0" w:line="240" w:lineRule="auto"/>
            <w:jc w:val="center"/>
            <w:rPr>
              <w:rFonts w:cs="Mitra"/>
              <w:rtl/>
              <w:lang w:bidi="fa-IR"/>
            </w:rPr>
          </w:pPr>
          <w:r w:rsidRPr="008B4C54">
            <w:rPr>
              <w:rFonts w:cs="Mitra" w:hint="cs"/>
              <w:rtl/>
              <w:lang w:bidi="fa-IR"/>
            </w:rPr>
            <w:t>نسخه:0/1</w:t>
          </w:r>
        </w:p>
      </w:tc>
      <w:tc>
        <w:tcPr>
          <w:tcW w:w="2371" w:type="dxa"/>
          <w:shd w:val="clear" w:color="auto" w:fill="auto"/>
          <w:vAlign w:val="center"/>
        </w:tcPr>
        <w:p w:rsidR="00E85DB0" w:rsidRPr="00640AD7" w:rsidRDefault="00E85DB0" w:rsidP="00B8753B">
          <w:pPr>
            <w:bidi/>
            <w:spacing w:after="0" w:line="240" w:lineRule="auto"/>
            <w:jc w:val="center"/>
            <w:rPr>
              <w:rFonts w:cs="Mitra"/>
              <w:szCs w:val="28"/>
              <w:rtl/>
              <w:lang w:bidi="fa-IR"/>
            </w:rPr>
          </w:pPr>
          <w:r w:rsidRPr="008B4C54">
            <w:rPr>
              <w:noProof/>
              <w:rtl/>
              <w:lang w:eastAsia="en-US" w:bidi="ar-SA"/>
            </w:rPr>
            <w:drawing>
              <wp:inline distT="0" distB="0" distL="0" distR="0" wp14:anchorId="4E7F098A" wp14:editId="7A9DC626">
                <wp:extent cx="866775" cy="781050"/>
                <wp:effectExtent l="0" t="0" r="0" b="0"/>
                <wp:docPr id="12" name="Picture 12" descr="SAFA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AFA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667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E85DB0" w:rsidRPr="008B4C54" w:rsidTr="00E46A8D">
      <w:trPr>
        <w:trHeight w:val="721"/>
      </w:trPr>
      <w:tc>
        <w:tcPr>
          <w:tcW w:w="2282" w:type="dxa"/>
        </w:tcPr>
        <w:p w:rsidR="00E85DB0" w:rsidRPr="008B4C54" w:rsidRDefault="00E85DB0" w:rsidP="00B37349">
          <w:pPr>
            <w:bidi/>
            <w:spacing w:after="0" w:line="240" w:lineRule="auto"/>
            <w:jc w:val="center"/>
            <w:rPr>
              <w:rFonts w:cs="Mitra"/>
              <w:b/>
              <w:bCs/>
              <w:rtl/>
              <w:lang w:bidi="fa-IR"/>
            </w:rPr>
          </w:pPr>
          <w:r w:rsidRPr="008B4C54">
            <w:rPr>
              <w:rFonts w:cs="Mitra" w:hint="cs"/>
              <w:b/>
              <w:bCs/>
              <w:rtl/>
              <w:lang w:bidi="fa-IR"/>
            </w:rPr>
            <w:t>کارفرما:</w:t>
          </w:r>
        </w:p>
        <w:p w:rsidR="00E85DB0" w:rsidRPr="00640AD7" w:rsidRDefault="00E85DB0" w:rsidP="00B37349">
          <w:pPr>
            <w:bidi/>
            <w:spacing w:after="0" w:line="240" w:lineRule="auto"/>
            <w:jc w:val="center"/>
            <w:rPr>
              <w:rFonts w:cs="Mitra"/>
              <w:rtl/>
              <w:lang w:bidi="fa-IR"/>
            </w:rPr>
          </w:pPr>
          <w:r w:rsidRPr="008B4C54">
            <w:rPr>
              <w:rFonts w:cs="Mitra" w:hint="cs"/>
              <w:rtl/>
              <w:lang w:bidi="fa-IR"/>
            </w:rPr>
            <w:t>شرکت مديريت فناوری بورس تهران</w:t>
          </w:r>
        </w:p>
      </w:tc>
      <w:tc>
        <w:tcPr>
          <w:tcW w:w="3039" w:type="dxa"/>
          <w:vMerge/>
          <w:shd w:val="clear" w:color="auto" w:fill="auto"/>
          <w:vAlign w:val="center"/>
        </w:tcPr>
        <w:p w:rsidR="00E85DB0" w:rsidRPr="00D03BDB" w:rsidRDefault="00E85DB0" w:rsidP="00B8753B">
          <w:pPr>
            <w:bidi/>
            <w:spacing w:after="0" w:line="240" w:lineRule="auto"/>
            <w:jc w:val="center"/>
            <w:rPr>
              <w:rFonts w:cs="Mitra"/>
              <w:lang w:bidi="fa-IR"/>
            </w:rPr>
          </w:pPr>
        </w:p>
      </w:tc>
      <w:tc>
        <w:tcPr>
          <w:tcW w:w="1355" w:type="dxa"/>
          <w:shd w:val="clear" w:color="auto" w:fill="auto"/>
          <w:vAlign w:val="center"/>
        </w:tcPr>
        <w:p w:rsidR="00E85DB0" w:rsidRPr="00D03BDB" w:rsidRDefault="00E85DB0" w:rsidP="00C2787A">
          <w:pPr>
            <w:bidi/>
            <w:spacing w:after="0" w:line="240" w:lineRule="auto"/>
            <w:jc w:val="center"/>
            <w:rPr>
              <w:rFonts w:cs="Mitra"/>
              <w:rtl/>
              <w:lang w:bidi="fa-IR"/>
            </w:rPr>
          </w:pPr>
          <w:r w:rsidRPr="008B4C54">
            <w:rPr>
              <w:rFonts w:cs="Mitra" w:hint="cs"/>
              <w:rtl/>
              <w:lang w:bidi="fa-IR"/>
            </w:rPr>
            <w:t xml:space="preserve"> صفحه </w:t>
          </w:r>
          <w:r w:rsidRPr="008B4C54">
            <w:rPr>
              <w:rFonts w:cs="Mitra"/>
              <w:noProof/>
              <w:rtl/>
              <w:lang w:bidi="fa-IR"/>
            </w:rPr>
            <w:fldChar w:fldCharType="begin"/>
          </w:r>
          <w:r w:rsidRPr="008B4C54">
            <w:rPr>
              <w:rFonts w:cs="Mitra"/>
              <w:noProof/>
              <w:rtl/>
              <w:lang w:bidi="fa-IR"/>
            </w:rPr>
            <w:instrText xml:space="preserve"> </w:instrText>
          </w:r>
          <w:r w:rsidRPr="008B4C54">
            <w:rPr>
              <w:rFonts w:cs="Mitra"/>
              <w:noProof/>
            </w:rPr>
            <w:instrText xml:space="preserve">PAGE </w:instrText>
          </w:r>
          <w:r w:rsidRPr="008B4C54">
            <w:rPr>
              <w:rFonts w:cs="Mitra"/>
              <w:noProof/>
              <w:rtl/>
            </w:rPr>
            <w:fldChar w:fldCharType="separate"/>
          </w:r>
          <w:r w:rsidR="00E06DC0">
            <w:rPr>
              <w:rFonts w:cs="Mitra"/>
              <w:noProof/>
              <w:rtl/>
              <w:lang w:bidi="fa-IR"/>
            </w:rPr>
            <w:t>19</w:t>
          </w:r>
          <w:r w:rsidRPr="008B4C54">
            <w:rPr>
              <w:rFonts w:cs="Mitra"/>
              <w:noProof/>
              <w:rtl/>
              <w:lang w:bidi="fa-IR"/>
            </w:rPr>
            <w:fldChar w:fldCharType="end"/>
          </w:r>
          <w:r w:rsidRPr="008B4C54">
            <w:rPr>
              <w:rFonts w:cs="Mitra"/>
              <w:noProof/>
              <w:rtl/>
              <w:lang w:bidi="fa-IR"/>
            </w:rPr>
            <w:t xml:space="preserve"> </w:t>
          </w:r>
          <w:r w:rsidRPr="008B4C54">
            <w:rPr>
              <w:rFonts w:cs="Mitra" w:hint="cs"/>
              <w:noProof/>
              <w:rtl/>
              <w:lang w:bidi="fa-IR"/>
            </w:rPr>
            <w:t>از</w:t>
          </w:r>
          <w:r w:rsidRPr="008B4C54">
            <w:rPr>
              <w:rFonts w:cs="Mitra"/>
              <w:noProof/>
              <w:rtl/>
              <w:lang w:bidi="fa-IR"/>
            </w:rPr>
            <w:t xml:space="preserve"> </w:t>
          </w:r>
          <w:r>
            <w:rPr>
              <w:rFonts w:cs="Mitra" w:hint="cs"/>
              <w:noProof/>
              <w:rtl/>
              <w:lang w:bidi="fa-IR"/>
            </w:rPr>
            <w:t>17</w:t>
          </w:r>
        </w:p>
      </w:tc>
      <w:tc>
        <w:tcPr>
          <w:tcW w:w="2371" w:type="dxa"/>
          <w:shd w:val="clear" w:color="auto" w:fill="auto"/>
          <w:vAlign w:val="center"/>
        </w:tcPr>
        <w:p w:rsidR="00E85DB0" w:rsidRPr="008B4C54" w:rsidRDefault="00E85DB0" w:rsidP="00B37349">
          <w:pPr>
            <w:bidi/>
            <w:spacing w:after="0" w:line="240" w:lineRule="auto"/>
            <w:jc w:val="center"/>
            <w:rPr>
              <w:rFonts w:cs="Mitra"/>
              <w:b/>
              <w:bCs/>
              <w:rtl/>
              <w:lang w:bidi="fa-IR"/>
            </w:rPr>
          </w:pPr>
          <w:r w:rsidRPr="008B4C54">
            <w:rPr>
              <w:rFonts w:cs="Mitra" w:hint="cs"/>
              <w:b/>
              <w:bCs/>
              <w:rtl/>
              <w:lang w:bidi="fa-IR"/>
            </w:rPr>
            <w:t>پيمانکار:</w:t>
          </w:r>
        </w:p>
        <w:p w:rsidR="00E85DB0" w:rsidRPr="008B4C54" w:rsidRDefault="00E85DB0" w:rsidP="00B37349">
          <w:pPr>
            <w:bidi/>
            <w:spacing w:after="0" w:line="240" w:lineRule="auto"/>
            <w:jc w:val="center"/>
            <w:rPr>
              <w:rFonts w:cs="Mitra"/>
              <w:szCs w:val="28"/>
              <w:rtl/>
              <w:lang w:bidi="fa-IR"/>
            </w:rPr>
          </w:pPr>
          <w:r w:rsidRPr="008B4C54">
            <w:rPr>
              <w:rFonts w:cs="Mitra" w:hint="cs"/>
              <w:rtl/>
              <w:lang w:bidi="fa-IR"/>
            </w:rPr>
            <w:t>شرکت سرزمين ايده‌های فن‌آوری اطلاعات</w:t>
          </w:r>
        </w:p>
      </w:tc>
    </w:tr>
  </w:tbl>
  <w:p w:rsidR="00E85DB0" w:rsidRPr="008B4C54" w:rsidRDefault="00E85DB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FFFFFFFF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1" w:tplc="FFFFFFFF">
      <w:start w:val="1"/>
      <w:numFmt w:val="bullet"/>
      <w:lvlText w:val="●"/>
      <w:lvlJc w:val="left"/>
      <w:pPr>
        <w:tabs>
          <w:tab w:val="num" w:pos="1080"/>
        </w:tabs>
        <w:ind w:left="1080" w:firstLine="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2" w:tplc="FFFFFFFF">
      <w:start w:val="1"/>
      <w:numFmt w:val="bullet"/>
      <w:lvlText w:val="●"/>
      <w:lvlJc w:val="right"/>
      <w:pPr>
        <w:tabs>
          <w:tab w:val="num" w:pos="1440"/>
        </w:tabs>
        <w:ind w:left="1440" w:firstLine="54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1800"/>
        </w:tabs>
        <w:ind w:left="1800" w:firstLine="72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4" w:tplc="FFFFFFFF">
      <w:start w:val="1"/>
      <w:numFmt w:val="bullet"/>
      <w:lvlText w:val="●"/>
      <w:lvlJc w:val="left"/>
      <w:pPr>
        <w:tabs>
          <w:tab w:val="num" w:pos="2160"/>
        </w:tabs>
        <w:ind w:left="2160" w:firstLine="108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5" w:tplc="FFFFFFFF">
      <w:start w:val="1"/>
      <w:numFmt w:val="bullet"/>
      <w:lvlText w:val="●"/>
      <w:lvlJc w:val="right"/>
      <w:pPr>
        <w:tabs>
          <w:tab w:val="num" w:pos="2520"/>
        </w:tabs>
        <w:ind w:left="2520" w:firstLine="162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2880"/>
        </w:tabs>
        <w:ind w:left="2880" w:firstLine="180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7" w:tplc="FFFFFFFF">
      <w:start w:val="1"/>
      <w:numFmt w:val="bullet"/>
      <w:lvlText w:val="●"/>
      <w:lvlJc w:val="left"/>
      <w:pPr>
        <w:tabs>
          <w:tab w:val="num" w:pos="3240"/>
        </w:tabs>
        <w:ind w:left="3240" w:firstLine="216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8" w:tplc="FFFFFFFF">
      <w:start w:val="1"/>
      <w:numFmt w:val="bullet"/>
      <w:lvlText w:val="●"/>
      <w:lvlJc w:val="right"/>
      <w:pPr>
        <w:tabs>
          <w:tab w:val="num" w:pos="3600"/>
        </w:tabs>
        <w:ind w:left="3600" w:firstLine="270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1">
    <w:nsid w:val="00000002"/>
    <w:multiLevelType w:val="hybridMultilevel"/>
    <w:tmpl w:val="00000002"/>
    <w:lvl w:ilvl="0" w:tplc="FFFFFFFF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1" w:tplc="FFFFFFFF">
      <w:start w:val="1"/>
      <w:numFmt w:val="bullet"/>
      <w:lvlText w:val="●"/>
      <w:lvlJc w:val="left"/>
      <w:pPr>
        <w:tabs>
          <w:tab w:val="num" w:pos="1080"/>
        </w:tabs>
        <w:ind w:left="1080" w:firstLine="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2" w:tplc="FFFFFFFF">
      <w:start w:val="1"/>
      <w:numFmt w:val="bullet"/>
      <w:lvlText w:val="●"/>
      <w:lvlJc w:val="right"/>
      <w:pPr>
        <w:tabs>
          <w:tab w:val="num" w:pos="1440"/>
        </w:tabs>
        <w:ind w:left="1440" w:firstLine="54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1800"/>
        </w:tabs>
        <w:ind w:left="1800" w:firstLine="72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4" w:tplc="FFFFFFFF">
      <w:start w:val="1"/>
      <w:numFmt w:val="bullet"/>
      <w:lvlText w:val="●"/>
      <w:lvlJc w:val="left"/>
      <w:pPr>
        <w:tabs>
          <w:tab w:val="num" w:pos="2160"/>
        </w:tabs>
        <w:ind w:left="2160" w:firstLine="108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5" w:tplc="FFFFFFFF">
      <w:start w:val="1"/>
      <w:numFmt w:val="bullet"/>
      <w:lvlText w:val="●"/>
      <w:lvlJc w:val="right"/>
      <w:pPr>
        <w:tabs>
          <w:tab w:val="num" w:pos="2520"/>
        </w:tabs>
        <w:ind w:left="2520" w:firstLine="162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2880"/>
        </w:tabs>
        <w:ind w:left="2880" w:firstLine="180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7" w:tplc="FFFFFFFF">
      <w:start w:val="1"/>
      <w:numFmt w:val="bullet"/>
      <w:lvlText w:val="●"/>
      <w:lvlJc w:val="left"/>
      <w:pPr>
        <w:tabs>
          <w:tab w:val="num" w:pos="3240"/>
        </w:tabs>
        <w:ind w:left="3240" w:firstLine="216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8" w:tplc="FFFFFFFF">
      <w:start w:val="1"/>
      <w:numFmt w:val="bullet"/>
      <w:lvlText w:val="●"/>
      <w:lvlJc w:val="right"/>
      <w:pPr>
        <w:tabs>
          <w:tab w:val="num" w:pos="3600"/>
        </w:tabs>
        <w:ind w:left="3600" w:firstLine="270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2">
    <w:nsid w:val="00000003"/>
    <w:multiLevelType w:val="hybridMultilevel"/>
    <w:tmpl w:val="00000003"/>
    <w:lvl w:ilvl="0" w:tplc="FFFFFFFF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1" w:tplc="FFFFFFFF">
      <w:start w:val="1"/>
      <w:numFmt w:val="bullet"/>
      <w:lvlText w:val="●"/>
      <w:lvlJc w:val="left"/>
      <w:pPr>
        <w:tabs>
          <w:tab w:val="num" w:pos="1080"/>
        </w:tabs>
        <w:ind w:left="1080" w:firstLine="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2" w:tplc="FFFFFFFF">
      <w:start w:val="1"/>
      <w:numFmt w:val="bullet"/>
      <w:lvlText w:val="●"/>
      <w:lvlJc w:val="right"/>
      <w:pPr>
        <w:tabs>
          <w:tab w:val="num" w:pos="1440"/>
        </w:tabs>
        <w:ind w:left="1440" w:firstLine="54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1800"/>
        </w:tabs>
        <w:ind w:left="1800" w:firstLine="72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4" w:tplc="FFFFFFFF">
      <w:start w:val="1"/>
      <w:numFmt w:val="bullet"/>
      <w:lvlText w:val="●"/>
      <w:lvlJc w:val="left"/>
      <w:pPr>
        <w:tabs>
          <w:tab w:val="num" w:pos="2160"/>
        </w:tabs>
        <w:ind w:left="2160" w:firstLine="108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5" w:tplc="FFFFFFFF">
      <w:start w:val="1"/>
      <w:numFmt w:val="bullet"/>
      <w:lvlText w:val="●"/>
      <w:lvlJc w:val="right"/>
      <w:pPr>
        <w:tabs>
          <w:tab w:val="num" w:pos="2520"/>
        </w:tabs>
        <w:ind w:left="2520" w:firstLine="162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2880"/>
        </w:tabs>
        <w:ind w:left="2880" w:firstLine="180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7" w:tplc="FFFFFFFF">
      <w:start w:val="1"/>
      <w:numFmt w:val="bullet"/>
      <w:lvlText w:val="●"/>
      <w:lvlJc w:val="left"/>
      <w:pPr>
        <w:tabs>
          <w:tab w:val="num" w:pos="3240"/>
        </w:tabs>
        <w:ind w:left="3240" w:firstLine="216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8" w:tplc="FFFFFFFF">
      <w:start w:val="1"/>
      <w:numFmt w:val="bullet"/>
      <w:lvlText w:val="●"/>
      <w:lvlJc w:val="right"/>
      <w:pPr>
        <w:tabs>
          <w:tab w:val="num" w:pos="3600"/>
        </w:tabs>
        <w:ind w:left="3600" w:firstLine="270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3">
    <w:nsid w:val="0AA2238D"/>
    <w:multiLevelType w:val="multilevel"/>
    <w:tmpl w:val="05AA82AE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nsid w:val="2A6359A5"/>
    <w:multiLevelType w:val="multilevel"/>
    <w:tmpl w:val="B36A95F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righ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righ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righ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righ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righ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righ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righ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right"/>
      <w:pPr>
        <w:tabs>
          <w:tab w:val="num" w:pos="3600"/>
        </w:tabs>
        <w:ind w:left="3600" w:hanging="360"/>
      </w:pPr>
    </w:lvl>
  </w:abstractNum>
  <w:abstractNum w:abstractNumId="5">
    <w:nsid w:val="34124D23"/>
    <w:multiLevelType w:val="multilevel"/>
    <w:tmpl w:val="EE98E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38263C66"/>
    <w:multiLevelType w:val="multilevel"/>
    <w:tmpl w:val="968E641E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nsid w:val="6F0312A2"/>
    <w:multiLevelType w:val="multilevel"/>
    <w:tmpl w:val="2040B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nsid w:val="75675307"/>
    <w:multiLevelType w:val="multilevel"/>
    <w:tmpl w:val="19EE1FAA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7"/>
  </w:num>
  <w:num w:numId="5">
    <w:abstractNumId w:val="6"/>
  </w:num>
  <w:num w:numId="6">
    <w:abstractNumId w:val="5"/>
  </w:num>
  <w:num w:numId="7">
    <w:abstractNumId w:val="0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970"/>
    <w:rsid w:val="00136EAC"/>
    <w:rsid w:val="0019771E"/>
    <w:rsid w:val="00480C57"/>
    <w:rsid w:val="004E087A"/>
    <w:rsid w:val="00640AD7"/>
    <w:rsid w:val="00657FA6"/>
    <w:rsid w:val="007360D5"/>
    <w:rsid w:val="00744970"/>
    <w:rsid w:val="008B4C54"/>
    <w:rsid w:val="00904B3D"/>
    <w:rsid w:val="00917EB1"/>
    <w:rsid w:val="00975115"/>
    <w:rsid w:val="009D5CCB"/>
    <w:rsid w:val="00B133FF"/>
    <w:rsid w:val="00B37349"/>
    <w:rsid w:val="00B66E06"/>
    <w:rsid w:val="00B8753B"/>
    <w:rsid w:val="00BB117F"/>
    <w:rsid w:val="00C2787A"/>
    <w:rsid w:val="00C96E9C"/>
    <w:rsid w:val="00D16032"/>
    <w:rsid w:val="00D641A6"/>
    <w:rsid w:val="00E06DC0"/>
    <w:rsid w:val="00E46A8D"/>
    <w:rsid w:val="00E85DB0"/>
    <w:rsid w:val="00F64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tabs>
        <w:tab w:val="left" w:pos="709"/>
      </w:tabs>
      <w:suppressAutoHyphens/>
    </w:pPr>
    <w:rPr>
      <w:rFonts w:ascii="Times New Roman" w:eastAsia="WenQuanYi Micro Hei" w:hAnsi="Times New Roman" w:cs="Lohit Hindi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511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5115"/>
    <w:rPr>
      <w:rFonts w:ascii="Tahoma" w:eastAsia="WenQuanYi Micro Hei" w:hAnsi="Tahoma" w:cs="Mangal"/>
      <w:sz w:val="16"/>
      <w:szCs w:val="14"/>
      <w:lang w:eastAsia="zh-CN" w:bidi="hi-IN"/>
    </w:rPr>
  </w:style>
  <w:style w:type="character" w:customStyle="1" w:styleId="InternetLink">
    <w:name w:val="Internet Link"/>
    <w:rsid w:val="00975115"/>
    <w:rPr>
      <w:color w:val="000080"/>
      <w:u w:val="single"/>
      <w:lang w:val="en-US" w:eastAsia="en-US" w:bidi="en-US"/>
    </w:rPr>
  </w:style>
  <w:style w:type="paragraph" w:customStyle="1" w:styleId="PreformattedText">
    <w:name w:val="Preformatted Text"/>
    <w:basedOn w:val="Normal"/>
    <w:rsid w:val="00640AD7"/>
    <w:pPr>
      <w:spacing w:after="0"/>
    </w:pPr>
    <w:rPr>
      <w:rFonts w:ascii="DejaVu Sans Mono" w:hAnsi="DejaVu Sans Mono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40AD7"/>
    <w:pPr>
      <w:tabs>
        <w:tab w:val="clear" w:pos="709"/>
        <w:tab w:val="center" w:pos="4680"/>
        <w:tab w:val="right" w:pos="9360"/>
      </w:tabs>
      <w:spacing w:after="0"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640AD7"/>
    <w:rPr>
      <w:rFonts w:ascii="Times New Roman" w:eastAsia="WenQuanYi Micro Hei" w:hAnsi="Times New Roman" w:cs="Mangal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640AD7"/>
    <w:pPr>
      <w:tabs>
        <w:tab w:val="clear" w:pos="709"/>
        <w:tab w:val="center" w:pos="4680"/>
        <w:tab w:val="right" w:pos="9360"/>
      </w:tabs>
      <w:spacing w:after="0"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640AD7"/>
    <w:rPr>
      <w:rFonts w:ascii="Times New Roman" w:eastAsia="WenQuanYi Micro Hei" w:hAnsi="Times New Roman" w:cs="Mangal"/>
      <w:sz w:val="24"/>
      <w:szCs w:val="21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tabs>
        <w:tab w:val="left" w:pos="709"/>
      </w:tabs>
      <w:suppressAutoHyphens/>
    </w:pPr>
    <w:rPr>
      <w:rFonts w:ascii="Times New Roman" w:eastAsia="WenQuanYi Micro Hei" w:hAnsi="Times New Roman" w:cs="Lohit Hindi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511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5115"/>
    <w:rPr>
      <w:rFonts w:ascii="Tahoma" w:eastAsia="WenQuanYi Micro Hei" w:hAnsi="Tahoma" w:cs="Mangal"/>
      <w:sz w:val="16"/>
      <w:szCs w:val="14"/>
      <w:lang w:eastAsia="zh-CN" w:bidi="hi-IN"/>
    </w:rPr>
  </w:style>
  <w:style w:type="character" w:customStyle="1" w:styleId="InternetLink">
    <w:name w:val="Internet Link"/>
    <w:rsid w:val="00975115"/>
    <w:rPr>
      <w:color w:val="000080"/>
      <w:u w:val="single"/>
      <w:lang w:val="en-US" w:eastAsia="en-US" w:bidi="en-US"/>
    </w:rPr>
  </w:style>
  <w:style w:type="paragraph" w:customStyle="1" w:styleId="PreformattedText">
    <w:name w:val="Preformatted Text"/>
    <w:basedOn w:val="Normal"/>
    <w:rsid w:val="00640AD7"/>
    <w:pPr>
      <w:spacing w:after="0"/>
    </w:pPr>
    <w:rPr>
      <w:rFonts w:ascii="DejaVu Sans Mono" w:hAnsi="DejaVu Sans Mono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40AD7"/>
    <w:pPr>
      <w:tabs>
        <w:tab w:val="clear" w:pos="709"/>
        <w:tab w:val="center" w:pos="4680"/>
        <w:tab w:val="right" w:pos="9360"/>
      </w:tabs>
      <w:spacing w:after="0"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640AD7"/>
    <w:rPr>
      <w:rFonts w:ascii="Times New Roman" w:eastAsia="WenQuanYi Micro Hei" w:hAnsi="Times New Roman" w:cs="Mangal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640AD7"/>
    <w:pPr>
      <w:tabs>
        <w:tab w:val="clear" w:pos="709"/>
        <w:tab w:val="center" w:pos="4680"/>
        <w:tab w:val="right" w:pos="9360"/>
      </w:tabs>
      <w:spacing w:after="0"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640AD7"/>
    <w:rPr>
      <w:rFonts w:ascii="Times New Roman" w:eastAsia="WenQuanYi Micro Hei" w:hAnsi="Times New Roman" w:cs="Mangal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file:///C:\Users\Public\Documents\Company\SAFA\Customers\Stock\Simulator%20Docs\Image_2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file:///C:\Users\Public\Documents\Company\SAFA\Customers\Stock\Simulator%20Docs\Image_4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8080/" TargetMode="External"/><Relationship Id="rId5" Type="http://schemas.openxmlformats.org/officeDocument/2006/relationships/webSettings" Target="webSettings.xml"/><Relationship Id="rId15" Type="http://schemas.openxmlformats.org/officeDocument/2006/relationships/image" Target="file:///C:\Users\Public\Documents\Company\SAFA\Customers\Stock\Simulator%20Docs\Image_1" TargetMode="External"/><Relationship Id="rId23" Type="http://schemas.openxmlformats.org/officeDocument/2006/relationships/hyperlink" Target="http://www.apache.org/dyn/closer.cgi/maven/binaries/apache-maven-2.2.1-bin.tar.gz" TargetMode="External"/><Relationship Id="rId10" Type="http://schemas.openxmlformats.org/officeDocument/2006/relationships/image" Target="media/image3.jpeg"/><Relationship Id="rId19" Type="http://schemas.openxmlformats.org/officeDocument/2006/relationships/image" Target="file:///C:\Users\Public\Documents\Company\SAFA\Customers\Stock\Simulator%20Docs\Image_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://www.oracle.com/technetwork/java/javase/downloads/index.html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22</Pages>
  <Words>2294</Words>
  <Characters>13082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Araz</dc:creator>
  <cp:lastModifiedBy>Araz</cp:lastModifiedBy>
  <cp:revision>13</cp:revision>
  <cp:lastPrinted>2012-07-15T07:02:00Z</cp:lastPrinted>
  <dcterms:created xsi:type="dcterms:W3CDTF">2012-07-11T13:10:00Z</dcterms:created>
  <dcterms:modified xsi:type="dcterms:W3CDTF">2012-08-01T06:04:00Z</dcterms:modified>
</cp:coreProperties>
</file>